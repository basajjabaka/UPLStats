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Override ContentType="application/vnd.openxmlformats-officedocument.wordprocessingml.header+xml" PartName="/word/header1.xml"/>
  <Default ContentType="image/jpg" Extension="jpg"/>
  <Override ContentType="application/vnd.openxmlformats-officedocument.wordprocessingml.footer+xml" PartName="/word/footer1.xml"/>
  <Default ContentType="image/png" Extension="pn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18"/>
          <w:szCs w:val="18"/>
        </w:rPr>
        <w:jc w:val="left"/>
        <w:spacing w:before="7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  <w:sectPr>
          <w:pgNumType w:start="1"/>
          <w:pgMar w:bottom="280" w:footer="992" w:header="417" w:left="780" w:right="360" w:top="2300"/>
          <w:headerReference r:id="rId4" w:type="default"/>
          <w:footerReference r:id="rId5" w:type="default"/>
          <w:type w:val="continuous"/>
          <w:pgSz w:h="16840" w:w="11900"/>
        </w:sectPr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68"/>
        <w:ind w:left="216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95"/>
          <w:sz w:val="11"/>
          <w:szCs w:val="11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5"/>
          <w:sz w:val="11"/>
          <w:szCs w:val="11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5"/>
          <w:sz w:val="11"/>
          <w:szCs w:val="11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5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5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M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ind w:left="216" w:right="-72"/>
      </w:pPr>
      <w:r>
        <w:pict>
          <v:shape style="width:19.2048pt;height:17.4044pt" type="#_x0000_t75">
            <v:imagedata o:title="" r:id="rId6"/>
          </v:shape>
        </w:pict>
      </w:r>
      <w:r>
        <w:rPr>
          <w:rFonts w:ascii="Times New Roman" w:cs="Times New Roman" w:eastAsia="Times New Roman" w:hAnsi="Times New Roman"/>
          <w:position w:val="0"/>
          <w:sz w:val="20"/>
          <w:szCs w:val="20"/>
        </w:rPr>
        <w:t> 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position w:val="0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position w:val="0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position w:val="0"/>
          <w:sz w:val="14"/>
          <w:szCs w:val="14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position w:val="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position w:val="0"/>
          <w:sz w:val="14"/>
          <w:szCs w:val="14"/>
        </w:rPr>
        <w:t>Z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position w:val="0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5"/>
          <w:w w:val="92"/>
          <w:position w:val="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position w:val="0"/>
          <w:sz w:val="14"/>
          <w:szCs w:val="14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position w:val="0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216"/>
      </w:pPr>
      <w:r>
        <w:pict>
          <v:group coordorigin="3481,2028" coordsize="169,169" style="position:absolute;margin-left:174.029pt;margin-top:101.411pt;width:8.43194pt;height:8.43194pt;mso-position-horizontal-relative:page;mso-position-vertical-relative:paragraph;z-index:-1084">
            <v:shape coordorigin="3488,2036" coordsize="154,154" fillcolor="#F7E61B" filled="t" path="m3642,2113l3638,2135,3629,2155,3615,2171,3596,2183,3575,2189,3565,2189,3542,2186,3523,2177,3506,2162,3495,2144,3489,2122,3488,2113,3491,2090,3501,2070,3515,2054,3534,2042,3555,2036,3565,2036,3587,2039,3607,2048,3623,2063,3635,2081,3641,2103,3642,2113xe" stroked="f" style="position:absolute;left:3488;top:2036;width:154;height:154">
              <v:path arrowok="t"/>
              <v:fill/>
            </v:shape>
            <v:shape coordorigin="3507,2079" coordsize="115,69" fillcolor="#000000" filled="t" path="m3588,2118l3585,2118,3581,2118,3581,2148,3569,2148,3569,2079,3581,2079,3581,2108,3585,2108,3588,2106,3606,2082,3608,2080,3611,2079,3621,2079,3600,2108,3599,2109,3598,2112,3601,2116,3623,2148,3611,2148,3607,2146,3590,2120,3588,2118xe" stroked="f" style="position:absolute;left:3507;top:2079;width:115;height:69">
              <v:path arrowok="t"/>
              <v:fill/>
            </v:shape>
            <v:shape coordorigin="3507,2079" coordsize="115,69" fillcolor="#000000" filled="t" path="m3522,2144l3519,2141,3516,2138,3513,2135,3511,2132,3510,2127,3508,2123,3507,2119,3507,2108,3508,2104,3509,2100,3511,2095,3513,2092,3516,2089,3518,2086,3522,2083,3526,2081,3529,2080,3534,2079,3543,2079,3548,2080,3551,2081,3555,2083,3558,2085,3560,2088,3557,2093,3556,2095,3553,2094,3549,2092,3546,2091,3542,2090,3538,2090,3533,2090,3528,2092,3524,2096,3521,2101,3519,2107,3519,2110,3519,2117,3519,2121,3520,2124,3521,2127,3524,2132,3528,2135,3533,2137,3538,2138,3543,2138,3547,2137,3550,2135,3550,2123,3543,2123,3540,2121,3540,2113,3560,2113,3560,2141,3557,2143,3554,2145,3550,2146,3547,2147,3542,2148,3533,2148,3529,2147,3525,2145,3522,2144xe" stroked="f" style="position:absolute;left:3507;top:2079;width:115;height:69">
              <v:path arrowok="t"/>
              <v:fill/>
            </v:shape>
            <w10:wrap type="none"/>
          </v:group>
        </w:pict>
      </w:r>
      <w:r>
        <w:pict>
          <v:shape style="width:23.4059pt;height:55.8141pt" type="#_x0000_t75">
            <v:imagedata o:title="" r:id="rId7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10"/>
          <w:szCs w:val="10"/>
        </w:rPr>
        <w:jc w:val="left"/>
        <w:spacing w:before="5" w:line="100" w:lineRule="exact"/>
      </w:pPr>
      <w:r>
        <w:rPr>
          <w:sz w:val="10"/>
          <w:szCs w:val="1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ind w:left="168"/>
      </w:pPr>
      <w:r>
        <w:pict>
          <v:group coordorigin="3461,1067" coordsize="207,207" style="position:absolute;margin-left:173.069pt;margin-top:53.372pt;width:10.3524pt;height:10.3524pt;mso-position-horizontal-relative:page;mso-position-vertical-relative:paragraph;z-index:-1083">
            <v:shape coordorigin="3469,1075" coordsize="192,192" fillcolor="#FFFFFF" filled="t" path="m3661,1171l3658,1194,3651,1214,3639,1233,3623,1247,3604,1259,3583,1265,3565,1267,3542,1264,3521,1257,3503,1245,3488,1229,3477,1210,3471,1189,3469,1171,3472,1148,3479,1128,3491,1109,3507,1094,3526,1083,3547,1077,3565,1075,3588,1078,3608,1085,3626,1097,3641,1113,3653,1132,3659,1153,3661,1171xe" stroked="f" style="position:absolute;left:3469;top:1075;width:192;height:192">
              <v:path arrowok="t"/>
              <v:fill/>
            </v:shape>
            <v:shape coordorigin="3488,1094" coordsize="154,154" fillcolor="#F7E61B" filled="t" path="m3642,1171l3638,1193,3629,1213,3615,1229,3596,1241,3575,1247,3565,1248,3542,1244,3523,1235,3506,1221,3495,1202,3489,1181,3488,1171,3491,1149,3501,1129,3515,1112,3534,1101,3555,1095,3565,1094,3587,1097,3607,1107,3623,1121,3635,1140,3641,1161,3642,1171xe" stroked="f" style="position:absolute;left:3488;top:1094;width:154;height:154">
              <v:path arrowok="t"/>
              <v:fill/>
            </v:shape>
            <v:shape coordorigin="3531,1133" coordsize="62,76" fillcolor="#000000" filled="t" path="m3532,1181l3531,1176,3531,1165,3532,1160,3534,1155,3536,1150,3538,1147,3542,1143,3545,1140,3549,1137,3553,1135,3558,1133,3563,1133,3574,1133,3579,1133,3583,1135,3587,1137,3590,1139,3593,1142,3589,1149,3588,1149,3585,1150,3582,1148,3578,1146,3574,1145,3569,1144,3565,1144,3562,1145,3556,1147,3552,1151,3548,1156,3547,1160,3546,1163,3545,1166,3545,1175,3546,1178,3547,1182,3548,1185,3550,1187,3554,1192,3559,1195,3564,1197,3569,1197,3574,1196,3578,1195,3581,1193,3584,1190,3588,1191,3593,1197,3590,1200,3586,1203,3582,1205,3578,1207,3572,1208,3561,1208,3556,1207,3552,1205,3548,1204,3544,1201,3541,1198,3538,1194,3535,1190,3534,1186,3532,1181xe" stroked="f" style="position:absolute;left:3531;top:1133;width:62;height:76">
              <v:path arrowok="t"/>
              <v:fill/>
            </v:shape>
            <w10:wrap type="none"/>
          </v:group>
        </w:pict>
      </w:r>
      <w:r>
        <w:pict>
          <v:group coordorigin="3701,3372" coordsize="207,207" style="position:absolute;margin-left:185.072pt;margin-top:168.601pt;width:10.3524pt;height:10.3524pt;mso-position-horizontal-relative:page;mso-position-vertical-relative:paragraph;z-index:-1079">
            <v:shape coordorigin="3709,3380" coordsize="192,192" fillcolor="#E2E4E4" filled="t" path="m3901,3476l3898,3498,3891,3519,3879,3537,3863,3552,3844,3563,3823,3570,3805,3572,3782,3569,3762,3561,3743,3549,3728,3534,3717,3515,3711,3494,3709,3476,3712,3453,3719,3432,3731,3414,3747,3399,3766,3388,3787,3381,3805,3380,3828,3382,3848,3390,3867,3402,3881,3418,3893,3436,3899,3457,3901,3476xe" stroked="f" style="position:absolute;left:3709;top:3380;width:192;height:192">
              <v:path arrowok="t"/>
              <v:fill/>
            </v:shape>
            <v:shape coordorigin="3719,3389" coordsize="173,173" fillcolor="#F6F7F7" filled="t" path="m3891,3476l3888,3498,3880,3518,3867,3536,3850,3549,3830,3558,3808,3562,3805,3562,3782,3559,3762,3551,3745,3538,3731,3521,3722,3501,3719,3478,3719,3476,3722,3453,3730,3433,3743,3415,3760,3402,3780,3393,3802,3389,3805,3389,3828,3392,3848,3401,3865,3414,3879,3431,3888,3451,3891,3473,3891,3476xe" stroked="f" style="position:absolute;left:3719;top:3389;width:173;height:173">
              <v:path arrowok="t"/>
              <v:fill/>
            </v:shape>
            <v:shape coordorigin="3776,3447" coordsize="58,58" fillcolor="#DD503B" filled="t" path="m3805,3504l3776,3476,3785,3467,3798,3479,3798,3447,3812,3447,3812,3479,3825,3467,3834,3476,3805,3504xe" stroked="f" style="position:absolute;left:3776;top:3447;width:58;height:58">
              <v:path arrowok="t"/>
              <v:fill/>
            </v:shape>
            <w10:wrap type="none"/>
          </v:group>
        </w:pict>
      </w:r>
      <w:r>
        <w:pict>
          <v:shape filled="f" stroked="f" style="position:absolute;margin-left:47.362pt;margin-top:9.98598pt;width:171.743pt;height:258.765pt;mso-position-horizontal-relative:page;mso-position-vertical-relative:paragraph;z-index:-1073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252"/>
                    </w:trPr>
                    <w:tc>
                      <w:tcPr>
                        <w:tcW w:type="dxa" w:w="480"/>
                        <w:tcBorders>
                          <w:top w:color="7F7F7F" w:space="0" w:sz="6" w:val="single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  <w:shd w:color="auto" w:fill="E7EEF7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spacing w:before="24"/>
                          <w:ind w:left="160" w:right="161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#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tcBorders>
                          <w:top w:color="7F7F7F" w:space="0" w:sz="6" w:val="single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  <w:shd w:color="auto" w:fill="E7EEF7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24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3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91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3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7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85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7F7F7F" w:space="0" w:sz="6" w:val="single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8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7F7F7F" w:space="0" w:sz="6" w:val="single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0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sz w:val="14"/>
                            <w:szCs w:val="1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10"/>
                            <w:w w:val="126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3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1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9"/>
                            <w:sz w:val="14"/>
                            <w:szCs w:val="14"/>
                          </w:rPr>
                          <w:t>z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7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position w:val="-2"/>
                            <w:sz w:val="14"/>
                            <w:szCs w:val="1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position w:val="-2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10"/>
                            <w:w w:val="126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4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-2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45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75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3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3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73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left"/>
                          <w:spacing w:before="72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4"/>
                            <w:w w:val="1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23"/>
                            <w:w w:val="1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1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sz w:val="14"/>
                            <w:szCs w:val="14"/>
                          </w:rPr>
                          <w:t>               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0"/>
                            <w:w w:val="11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position w:val="1"/>
                            <w:sz w:val="13"/>
                            <w:szCs w:val="13"/>
                          </w:rPr>
                          <w:t>56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55"/>
                            <w:position w:val="1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3"/>
                            <w:szCs w:val="13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0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0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0"/>
                            <w:sz w:val="14"/>
                            <w:szCs w:val="1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0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0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1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0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41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288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73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73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34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4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4"/>
                            <w:sz w:val="14"/>
                            <w:szCs w:val="1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4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5"/>
                            <w:w w:val="114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493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41"/>
                        <w:tcBorders>
                          <w:top w:color="auto" w:space="0" w:sz="6" w:val="nil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left"/>
                          <w:spacing w:before="61" w:line="2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5"/>
                            <w:position w:val="7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5"/>
                            <w:position w:val="7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5"/>
                            <w:position w:val="7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5"/>
                            <w:position w:val="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5"/>
                            <w:position w:val="7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5"/>
                            <w:position w:val="7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7"/>
                            <w:w w:val="115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7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7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position w:val="7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7"/>
                            <w:sz w:val="14"/>
                            <w:szCs w:val="14"/>
                          </w:rPr>
                          <w:t>                                         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6"/>
                            <w:w w:val="100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position w:val="-3"/>
                            <w:sz w:val="13"/>
                            <w:szCs w:val="13"/>
                          </w:rPr>
                          <w:t>56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55"/>
                            <w:position w:val="-3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b/>
          <w:color w:val="1F1F1F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6"/>
          <w:sz w:val="11"/>
          <w:szCs w:val="11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3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1"/>
          <w:sz w:val="11"/>
          <w:szCs w:val="11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-1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(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center"/>
        <w:spacing w:before="68"/>
        <w:ind w:left="-28" w:right="-28"/>
      </w:pPr>
      <w:r>
        <w:br w:type="column"/>
      </w:r>
      <w:r>
        <w:rPr>
          <w:rFonts w:ascii="Times New Roman" w:cs="Times New Roman" w:eastAsia="Times New Roman" w:hAnsi="Times New Roman"/>
          <w:b/>
          <w:color w:val="1F1F1F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w w:val="98"/>
          <w:sz w:val="11"/>
          <w:szCs w:val="11"/>
        </w:rPr>
        <w:t>P</w:t>
      </w:r>
      <w:r>
        <w:rPr>
          <w:rFonts w:ascii="Times New Roman" w:cs="Times New Roman" w:eastAsia="Times New Roman" w:hAnsi="Times New Roman"/>
          <w:b/>
          <w:color w:val="1F1F1F"/>
          <w:w w:val="75"/>
          <w:sz w:val="11"/>
          <w:szCs w:val="11"/>
        </w:rPr>
        <w:t>L</w:t>
      </w:r>
      <w:r>
        <w:rPr>
          <w:rFonts w:ascii="Times New Roman" w:cs="Times New Roman" w:eastAsia="Times New Roman" w:hAnsi="Times New Roman"/>
          <w:b/>
          <w:color w:val="1F1F1F"/>
          <w:spacing w:val="-1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2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0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2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5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63"/>
          <w:sz w:val="11"/>
          <w:szCs w:val="11"/>
        </w:rPr>
        <w:t>/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2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6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1"/>
          <w:szCs w:val="11"/>
        </w:rPr>
        <w:t>-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6"/>
          <w:sz w:val="11"/>
          <w:szCs w:val="11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1"/>
          <w:sz w:val="11"/>
          <w:szCs w:val="11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3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2"/>
          <w:sz w:val="11"/>
          <w:szCs w:val="11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-1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6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61"/>
          <w:sz w:val="11"/>
          <w:szCs w:val="11"/>
        </w:rPr>
        <w:t>•</w:t>
      </w:r>
      <w:r>
        <w:rPr>
          <w:rFonts w:ascii="Times New Roman" w:cs="Times New Roman" w:eastAsia="Times New Roman" w:hAnsi="Times New Roman"/>
          <w:b/>
          <w:color w:val="1F1F1F"/>
          <w:spacing w:val="-18"/>
          <w:w w:val="161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-6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6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63"/>
          <w:sz w:val="11"/>
          <w:szCs w:val="11"/>
        </w:rPr>
        <w:t>/</w:t>
      </w:r>
      <w:r>
        <w:rPr>
          <w:rFonts w:ascii="Times New Roman" w:cs="Times New Roman" w:eastAsia="Times New Roman" w:hAnsi="Times New Roman"/>
          <w:b/>
          <w:color w:val="1F1F1F"/>
          <w:spacing w:val="-18"/>
          <w:w w:val="163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4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61"/>
          <w:sz w:val="11"/>
          <w:szCs w:val="11"/>
        </w:rPr>
        <w:t>•</w:t>
      </w:r>
      <w:r>
        <w:rPr>
          <w:rFonts w:ascii="Times New Roman" w:cs="Times New Roman" w:eastAsia="Times New Roman" w:hAnsi="Times New Roman"/>
          <w:b/>
          <w:color w:val="1F1F1F"/>
          <w:spacing w:val="-18"/>
          <w:w w:val="161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7"/>
          <w:sz w:val="11"/>
          <w:szCs w:val="11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89"/>
          <w:sz w:val="11"/>
          <w:szCs w:val="11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6"/>
          <w:sz w:val="11"/>
          <w:szCs w:val="11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1"/>
          <w:szCs w:val="11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Y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center"/>
        <w:spacing w:before="5"/>
        <w:ind w:left="1172" w:right="1171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12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63"/>
          <w:sz w:val="11"/>
          <w:szCs w:val="11"/>
        </w:rPr>
        <w:t>/</w:t>
      </w:r>
      <w:r>
        <w:rPr>
          <w:rFonts w:ascii="Times New Roman" w:cs="Times New Roman" w:eastAsia="Times New Roman" w:hAnsi="Times New Roman"/>
          <w:b/>
          <w:color w:val="1F1F1F"/>
          <w:spacing w:val="-18"/>
          <w:w w:val="163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1"/>
          <w:szCs w:val="11"/>
        </w:rPr>
        <w:t>5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28"/>
          <w:szCs w:val="28"/>
        </w:rPr>
        <w:jc w:val="left"/>
        <w:spacing w:before="2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16"/>
          <w:szCs w:val="16"/>
        </w:rPr>
        <w:jc w:val="center"/>
        <w:ind w:left="705" w:right="727"/>
      </w:pPr>
      <w:r>
        <w:pict>
          <v:group coordorigin="3829,-65" coordsize="240,336" style="position:absolute;margin-left:191.448pt;margin-top:-3.26757pt;width:12.003pt;height:16.8042pt;mso-position-horizontal-relative:page;mso-position-vertical-relative:paragraph;z-index:-1086">
            <v:shape coordorigin="3829,-65" coordsize="240,336" fillcolor="#EFEFEF" filled="t" path="m3853,-65l4058,-65,4069,-55,4069,260,4058,271,3840,271,3829,260,3829,-55,3840,-65,3853,-65xe" stroked="f" style="position:absolute;left:3829;top:-65;width:240;height:336">
              <v:path arrowok="t"/>
              <v:fill/>
            </v:shape>
            <w10:wrap type="none"/>
          </v:group>
        </w:pict>
      </w:r>
      <w:r>
        <w:pict>
          <v:group coordorigin="4993,-65" coordsize="240,336" style="position:absolute;margin-left:249.663pt;margin-top:-3.26757pt;width:12.003pt;height:16.8042pt;mso-position-horizontal-relative:page;mso-position-vertical-relative:paragraph;z-index:-1085">
            <v:shape coordorigin="4993,-65" coordsize="240,336" fillcolor="#EFEFEF" filled="t" path="m5017,-65l5223,-65,5233,-55,5233,260,5223,271,5004,271,4993,260,4993,-55,5004,-65,5017,-65xe" stroked="f" style="position:absolute;left:4993;top:-65;width:240;height:336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6"/>
          <w:szCs w:val="16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6"/>
          <w:szCs w:val="16"/>
        </w:rPr>
        <w:t>            </w:t>
      </w:r>
      <w:r>
        <w:rPr>
          <w:rFonts w:ascii="Times New Roman" w:cs="Times New Roman" w:eastAsia="Times New Roman" w:hAnsi="Times New Roman"/>
          <w:b/>
          <w:color w:val="1F1F1F"/>
          <w:spacing w:val="17"/>
          <w:w w:val="100"/>
          <w:sz w:val="16"/>
          <w:szCs w:val="16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8"/>
          <w:position w:val="2"/>
          <w:sz w:val="14"/>
          <w:szCs w:val="14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8"/>
          <w:position w:val="2"/>
          <w:sz w:val="14"/>
          <w:szCs w:val="14"/>
        </w:rPr>
        <w:t>                 </w:t>
      </w:r>
      <w:r>
        <w:rPr>
          <w:rFonts w:ascii="Times New Roman" w:cs="Times New Roman" w:eastAsia="Times New Roman" w:hAnsi="Times New Roman"/>
          <w:b/>
          <w:color w:val="1F1F1F"/>
          <w:spacing w:val="24"/>
          <w:w w:val="78"/>
          <w:position w:val="2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9"/>
          <w:position w:val="0"/>
          <w:sz w:val="16"/>
          <w:szCs w:val="16"/>
        </w:rPr>
        <w:t>2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6"/>
          <w:szCs w:val="16"/>
        </w:rPr>
      </w:r>
    </w:p>
    <w:p>
      <w:pPr>
        <w:rPr>
          <w:sz w:val="18"/>
          <w:szCs w:val="18"/>
        </w:rPr>
        <w:jc w:val="left"/>
        <w:spacing w:before="9" w:line="180" w:lineRule="exact"/>
      </w:pPr>
      <w:r>
        <w:rPr>
          <w:sz w:val="18"/>
          <w:szCs w:val="18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center"/>
        <w:ind w:left="719" w:right="739"/>
      </w:pP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0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     </w:t>
      </w:r>
      <w:r>
        <w:rPr>
          <w:rFonts w:ascii="Times New Roman" w:cs="Times New Roman" w:eastAsia="Times New Roman" w:hAnsi="Times New Roman"/>
          <w:color w:val="1F1F1F"/>
          <w:spacing w:val="2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1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8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    </w:t>
      </w:r>
      <w:r>
        <w:rPr>
          <w:rFonts w:ascii="Times New Roman" w:cs="Times New Roman" w:eastAsia="Times New Roman" w:hAnsi="Times New Roman"/>
          <w:color w:val="1F1F1F"/>
          <w:spacing w:val="22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1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center"/>
        <w:ind w:left="719" w:right="739"/>
      </w:pP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1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    </w:t>
      </w:r>
      <w:r>
        <w:rPr>
          <w:rFonts w:ascii="Times New Roman" w:cs="Times New Roman" w:eastAsia="Times New Roman" w:hAnsi="Times New Roman"/>
          <w:color w:val="1F1F1F"/>
          <w:spacing w:val="7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2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10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   </w:t>
      </w:r>
      <w:r>
        <w:rPr>
          <w:rFonts w:ascii="Times New Roman" w:cs="Times New Roman" w:eastAsia="Times New Roman" w:hAnsi="Times New Roman"/>
          <w:color w:val="1F1F1F"/>
          <w:spacing w:val="35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1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10"/>
          <w:szCs w:val="10"/>
        </w:rPr>
        <w:jc w:val="left"/>
        <w:spacing w:before="3" w:line="100" w:lineRule="exact"/>
      </w:pPr>
      <w:r>
        <w:rPr>
          <w:sz w:val="10"/>
          <w:szCs w:val="10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center"/>
        <w:ind w:left="719" w:right="739"/>
      </w:pPr>
      <w:r>
        <w:pict>
          <v:group coordorigin="3701,2824" coordsize="207,207" style="position:absolute;margin-left:185.072pt;margin-top:141.194pt;width:10.3524pt;height:10.3524pt;mso-position-horizontal-relative:page;mso-position-vertical-relative:paragraph;z-index:-1080">
            <v:shape coordorigin="3709,2831" coordsize="192,192" fillcolor="#E2E4E4" filled="t" path="m3823,3022l3805,3023,3782,3021,3762,3013,3743,3001,3728,2985,3717,2967,3711,2945,3709,2927,3712,2905,3719,2884,3731,2866,3747,2851,3766,2840,3787,2833,3805,2831,3828,2834,3848,2842,3867,2854,3881,2869,3893,2888,3899,2909,3901,2927,3898,2950,3891,2971,3879,2989,3863,3004,3844,3015,3823,3022xe" stroked="f" style="position:absolute;left:3709;top:2831;width:192;height:192">
              <v:path arrowok="t"/>
              <v:fill/>
            </v:shape>
            <v:shape coordorigin="3719,2841" coordsize="173,173" fillcolor="#F6F7F7" filled="t" path="m3891,2927l3888,2950,3880,2970,3867,2988,3850,3001,3830,3010,3808,3014,3805,3014,3782,3011,3762,3002,3745,2989,3731,2972,3722,2952,3719,2930,3719,2927,3722,2905,3730,2884,3743,2867,3760,2854,3780,2845,3802,2841,3805,2841,3828,2844,3848,2852,3865,2865,3879,2882,3888,2902,3891,2925,3891,2927xe" stroked="f" style="position:absolute;left:3719;top:2841;width:173;height:173">
              <v:path arrowok="t"/>
              <v:fill/>
            </v:shape>
            <v:shape coordorigin="3776,2899" coordsize="58,58" fillcolor="#DD503B" filled="t" path="m3805,2956l3776,2927,3785,2919,3798,2931,3798,2899,3812,2899,3812,2931,3825,2919,3834,2927,3805,2956xe" stroked="f" style="position:absolute;left:3776;top:2899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0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    </w:t>
      </w:r>
      <w:r>
        <w:rPr>
          <w:rFonts w:ascii="Times New Roman" w:cs="Times New Roman" w:eastAsia="Times New Roman" w:hAnsi="Times New Roman"/>
          <w:color w:val="1F1F1F"/>
          <w:spacing w:val="31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x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-6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    </w:t>
      </w:r>
      <w:r>
        <w:rPr>
          <w:rFonts w:ascii="Times New Roman" w:cs="Times New Roman" w:eastAsia="Times New Roman" w:hAnsi="Times New Roman"/>
          <w:color w:val="1F1F1F"/>
          <w:spacing w:val="15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0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68"/>
        <w:ind w:left="516"/>
      </w:pPr>
      <w:r>
        <w:br w:type="column"/>
      </w:r>
      <w:r>
        <w:rPr>
          <w:rFonts w:ascii="Times New Roman" w:cs="Times New Roman" w:eastAsia="Times New Roman" w:hAnsi="Times New Roman"/>
          <w:b/>
          <w:color w:val="1F1F1F"/>
          <w:spacing w:val="1"/>
          <w:w w:val="94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4"/>
          <w:sz w:val="11"/>
          <w:szCs w:val="11"/>
        </w:rPr>
        <w:t>W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4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4"/>
          <w:sz w:val="11"/>
          <w:szCs w:val="11"/>
        </w:rPr>
        <w:t>Y</w:t>
      </w:r>
      <w:r>
        <w:rPr>
          <w:rFonts w:ascii="Times New Roman" w:cs="Times New Roman" w:eastAsia="Times New Roman" w:hAnsi="Times New Roman"/>
          <w:b/>
          <w:color w:val="1F1F1F"/>
          <w:spacing w:val="2"/>
          <w:w w:val="94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M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24"/>
          <w:szCs w:val="24"/>
        </w:rPr>
        <w:jc w:val="left"/>
        <w:spacing w:before="12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98"/>
          <w:sz w:val="14"/>
          <w:szCs w:val="14"/>
        </w:rPr>
        <w:t>V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3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8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0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3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</w:t>
      </w:r>
      <w:r>
        <w:rPr>
          <w:rFonts w:ascii="Times New Roman" w:cs="Times New Roman" w:eastAsia="Times New Roman" w:hAnsi="Times New Roman"/>
          <w:b/>
          <w:color w:val="1F1F1F"/>
          <w:spacing w:val="-7"/>
          <w:w w:val="100"/>
          <w:sz w:val="14"/>
          <w:szCs w:val="14"/>
        </w:rPr>
        <w:t> </w:t>
      </w:r>
      <w:r>
        <w:pict>
          <v:shape style="width:19.2048pt;height:19.2048pt" type="#_x0000_t75">
            <v:imagedata o:title="" r:id="rId8"/>
          </v:shape>
        </w:pic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sz w:val="28"/>
          <w:szCs w:val="28"/>
        </w:rPr>
        <w:jc w:val="left"/>
        <w:spacing w:before="8" w:line="280" w:lineRule="exact"/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20"/>
          <w:szCs w:val="20"/>
        </w:rPr>
        <w:jc w:val="left"/>
        <w:ind w:left="708"/>
      </w:pPr>
      <w:r>
        <w:pict>
          <v:shape style="width:23.4059pt;height:55.8141pt" type="#_x0000_t75">
            <v:imagedata o:title="" r:id="rId9"/>
          </v:shape>
        </w:pict>
      </w:r>
      <w:r>
        <w:rPr>
          <w:rFonts w:ascii="Times New Roman" w:cs="Times New Roman" w:eastAsia="Times New Roman" w:hAnsi="Times New Roman"/>
          <w:sz w:val="20"/>
          <w:szCs w:val="20"/>
        </w:rPr>
      </w:r>
    </w:p>
    <w:p>
      <w:pPr>
        <w:rPr>
          <w:sz w:val="26"/>
          <w:szCs w:val="26"/>
        </w:rPr>
        <w:jc w:val="left"/>
        <w:spacing w:before="9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ind w:left="540" w:right="-36"/>
      </w:pPr>
      <w:r>
        <w:pict>
          <v:group coordorigin="7214,715" coordsize="169,169" style="position:absolute;margin-left:360.676pt;margin-top:35.7276pt;width:8.43194pt;height:8.43194pt;mso-position-horizontal-relative:page;mso-position-vertical-relative:paragraph;z-index:-1082">
            <v:shape coordorigin="7221,722" coordsize="154,154" fillcolor="#F7E61B" filled="t" path="m7375,799l7371,821,7362,841,7348,857,7329,869,7308,875,7298,876,7275,872,7256,863,7239,849,7228,830,7222,809,7221,799,7224,776,7234,757,7248,740,7266,729,7288,723,7298,722,7320,725,7340,735,7356,749,7368,767,7374,789,7375,799xe" stroked="f" style="position:absolute;left:7221;top:722;width:154;height:154">
              <v:path arrowok="t"/>
              <v:fill/>
            </v:shape>
            <v:shape coordorigin="7240,765" coordsize="115,69" fillcolor="#000000" filled="t" path="m7321,805l7318,804,7314,804,7314,834,7302,834,7302,765,7314,765,7314,794,7318,794,7321,792,7339,768,7341,766,7344,765,7354,765,7333,794,7331,796,7331,799,7334,802,7355,834,7344,834,7340,832,7323,806,7321,805xe" stroked="f" style="position:absolute;left:7240;top:765;width:115;height:69">
              <v:path arrowok="t"/>
              <v:fill/>
            </v:shape>
            <v:shape coordorigin="7240,765" coordsize="115,69" fillcolor="#000000" filled="t" path="m7255,830l7251,828,7249,825,7246,822,7244,818,7242,814,7241,809,7240,805,7240,795,7241,790,7242,786,7244,782,7246,778,7249,775,7251,772,7255,769,7259,768,7262,766,7267,765,7276,765,7281,766,7284,768,7288,769,7291,771,7293,774,7290,780,7289,782,7286,781,7282,778,7279,777,7275,776,7271,776,7265,777,7261,779,7257,782,7254,787,7252,793,7252,796,7252,804,7252,807,7253,810,7254,813,7257,818,7261,822,7266,824,7271,824,7276,824,7280,823,7283,821,7283,809,7276,809,7273,807,7273,800,7293,800,7293,827,7290,829,7287,831,7283,833,7279,834,7275,834,7266,834,7262,834,7258,832,7255,830xe" stroked="f" style="position:absolute;left:7240;top:765;width:115;height:69">
              <v:path arrowok="t"/>
              <v:fill/>
            </v:shape>
            <w10:wrap type="none"/>
          </v:group>
        </w:pict>
      </w:r>
      <w:r>
        <w:pict>
          <v:shape filled="f" stroked="f" style="position:absolute;margin-left:234.609pt;margin-top:9.98598pt;width:171.143pt;height:288.773pt;mso-position-horizontal-relative:page;mso-position-vertical-relative:paragraph;z-index:-1072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252"/>
                    </w:trPr>
                    <w:tc>
                      <w:tcPr>
                        <w:tcW w:type="dxa" w:w="480"/>
                        <w:tcBorders>
                          <w:top w:color="7F7F7F" w:space="0" w:sz="6" w:val="single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  <w:shd w:color="auto" w:fill="E7EEF7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spacing w:before="24"/>
                          <w:ind w:left="160" w:right="161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#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7F7F7F" w:space="0" w:sz="6" w:val="single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  <w:shd w:color="auto" w:fill="E7EEF7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24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3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91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3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7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85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7F7F7F" w:space="0" w:sz="6" w:val="single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16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7F7F7F" w:space="0" w:sz="6" w:val="single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0" w:line="322" w:lineRule="auto"/>
                          <w:ind w:left="47" w:right="1833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7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9"/>
                            <w:sz w:val="14"/>
                            <w:szCs w:val="14"/>
                          </w:rPr>
                          <w:t>z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16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position w:val="-2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position w:val="-2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-2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1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-2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71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0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6"/>
                            <w:sz w:val="14"/>
                            <w:szCs w:val="1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322" w:lineRule="auto"/>
                          <w:ind w:left="47" w:right="1419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89"/>
                            <w:sz w:val="14"/>
                            <w:szCs w:val="1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89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89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7"/>
                            <w:w w:val="8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89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89"/>
                            <w:sz w:val="14"/>
                            <w:szCs w:val="1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8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4"/>
                            <w:w w:val="89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9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7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75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75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position w:val="-2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5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5"/>
                            <w:w w:val="95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71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3"/>
                            <w:w w:val="11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0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6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left"/>
                          <w:spacing w:before="61" w:line="2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6"/>
                            <w:w w:val="118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7"/>
                            <w:w w:val="118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position w:val="7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position w:val="7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7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position w:val="7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7"/>
                            <w:sz w:val="14"/>
                            <w:szCs w:val="14"/>
                          </w:rPr>
                          <w:t>                            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position w:val="-3"/>
                            <w:sz w:val="13"/>
                            <w:szCs w:val="13"/>
                          </w:rPr>
                          <w:t>85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55"/>
                            <w:position w:val="-3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left"/>
                          <w:spacing w:before="61" w:line="2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5"/>
                            <w:position w:val="7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position w:val="7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5"/>
                            <w:position w:val="7"/>
                            <w:sz w:val="14"/>
                            <w:szCs w:val="14"/>
                          </w:rPr>
                          <w:t>z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5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position w:val="7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7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8"/>
                            <w:position w:val="7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7"/>
                            <w:sz w:val="14"/>
                            <w:szCs w:val="14"/>
                          </w:rPr>
                          <w:t>                         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34"/>
                            <w:w w:val="118"/>
                            <w:position w:val="7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position w:val="-3"/>
                            <w:sz w:val="13"/>
                            <w:szCs w:val="13"/>
                          </w:rPr>
                          <w:t>85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55"/>
                            <w:position w:val="-3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5"/>
                            <w:position w:val="-2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5"/>
                            <w:position w:val="-2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5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5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5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4"/>
                            <w:w w:val="115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1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-2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position w:val="-2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position w:val="-2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left"/>
                          <w:spacing w:line="2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8"/>
                            <w:position w:val="-2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8"/>
                            <w:position w:val="-2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8"/>
                            <w:position w:val="-2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8"/>
                            <w:position w:val="-2"/>
                            <w:sz w:val="14"/>
                            <w:szCs w:val="14"/>
                          </w:rPr>
                          <w:t>                                        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2"/>
                            <w:w w:val="108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1"/>
                            <w:position w:val="10"/>
                            <w:sz w:val="13"/>
                            <w:szCs w:val="13"/>
                          </w:rPr>
                          <w:t>59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55"/>
                            <w:position w:val="10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3"/>
                            <w:szCs w:val="13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9"/>
                            <w:sz w:val="14"/>
                            <w:szCs w:val="14"/>
                          </w:rPr>
                          <w:t>f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3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36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</w:tcPr>
                      <w:p/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b/>
          <w:color w:val="1F1F1F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6"/>
          <w:sz w:val="11"/>
          <w:szCs w:val="11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3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1"/>
          <w:sz w:val="11"/>
          <w:szCs w:val="11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-1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(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44"/>
      </w:pPr>
      <w:r>
        <w:br w:type="column"/>
      </w:r>
      <w:r>
        <w:rPr>
          <w:rFonts w:ascii="Times New Roman" w:cs="Times New Roman" w:eastAsia="Times New Roman" w:hAnsi="Times New Roman"/>
          <w:b/>
          <w:color w:val="1F1F1F"/>
          <w:spacing w:val="1"/>
          <w:w w:val="101"/>
          <w:sz w:val="11"/>
          <w:szCs w:val="11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0"/>
          <w:sz w:val="11"/>
          <w:szCs w:val="11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0"/>
          <w:sz w:val="11"/>
          <w:szCs w:val="11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89"/>
          <w:sz w:val="11"/>
          <w:szCs w:val="11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5"/>
          <w:sz w:val="11"/>
          <w:szCs w:val="11"/>
        </w:rPr>
        <w:t>L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17"/>
          <w:szCs w:val="17"/>
        </w:rPr>
        <w:jc w:val="left"/>
        <w:spacing w:before="9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pict>
          <v:group coordorigin="8474,-113" coordsize="2941,0" style="position:absolute;margin-left:423.707pt;margin-top:-5.63459pt;width:147.037pt;height:0pt;mso-position-horizontal-relative:page;mso-position-vertical-relative:paragraph;z-index:-1088">
            <v:shape coordorigin="8474,-113" coordsize="2941,0" filled="f" path="m8474,-113l11415,-113e" strokecolor="#7F7F7F" stroked="t" strokeweight="0.700151pt" style="position:absolute;left:8474;top:-113;width:2941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spacing w:val="1"/>
          <w:w w:val="89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8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54"/>
      </w:pPr>
      <w:r>
        <w:rPr>
          <w:rFonts w:ascii="Times New Roman" w:cs="Times New Roman" w:eastAsia="Times New Roman" w:hAnsi="Times New Roman"/>
          <w:color w:val="1F1F1F"/>
          <w:spacing w:val="1"/>
          <w:w w:val="12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7"/>
          <w:w w:val="12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84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24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001317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85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8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54"/>
      </w:pP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37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05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026697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89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2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1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8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54"/>
      </w:pP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3"/>
          <w:szCs w:val="13"/>
        </w:rPr>
        <w:t>g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03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84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8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color w:val="1F1F1F"/>
          <w:spacing w:val="-8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001373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98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8"/>
          <w:sz w:val="13"/>
          <w:szCs w:val="13"/>
        </w:rPr>
        <w:t>ff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0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54"/>
      </w:pP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5"/>
          <w:w w:val="11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J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3"/>
          <w:w w:val="11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-5"/>
          <w:w w:val="11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036441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97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1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1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1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54"/>
      </w:pP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24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11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9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-3"/>
          <w:w w:val="11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026118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80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1"/>
          <w:szCs w:val="11"/>
        </w:rPr>
        <w:jc w:val="left"/>
        <w:spacing w:before="5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ee</w:t>
      </w:r>
      <w:r>
        <w:rPr>
          <w:rFonts w:ascii="Times New Roman" w:cs="Times New Roman" w:eastAsia="Times New Roman" w:hAnsi="Times New Roman"/>
          <w:b/>
          <w:color w:val="1F1F1F"/>
          <w:spacing w:val="3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54"/>
      </w:pP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-7"/>
          <w:w w:val="114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7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7"/>
          <w:w w:val="11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000159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67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24"/>
          <w:szCs w:val="24"/>
        </w:rPr>
        <w:jc w:val="left"/>
        <w:spacing w:before="1" w:line="240" w:lineRule="exact"/>
      </w:pPr>
      <w:r>
        <w:rPr>
          <w:sz w:val="24"/>
          <w:szCs w:val="24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line="120" w:lineRule="exact"/>
        <w:sectPr>
          <w:type w:val="continuous"/>
          <w:pgSz w:h="16840" w:w="11900"/>
          <w:pgMar w:bottom="280" w:left="780" w:right="360" w:top="2300"/>
          <w:cols w:equalWidth="off" w:num="4">
            <w:col w:space="959" w:w="1423"/>
            <w:col w:space="926" w:w="2753"/>
            <w:col w:space="355" w:w="1277"/>
            <w:col w:w="3067"/>
          </w:cols>
        </w:sectPr>
      </w:pPr>
      <w:r>
        <w:pict>
          <v:group coordorigin="7194,503" coordsize="447,207" style="position:absolute;margin-left:359.716pt;margin-top:25.1649pt;width:22.3555pt;height:10.3524pt;mso-position-horizontal-relative:page;mso-position-vertical-relative:paragraph;z-index:-1081">
            <v:shape coordorigin="7202,511" coordsize="192,192" fillcolor="#FFFFFF" filled="t" path="m7394,607l7391,629,7384,650,7372,668,7356,683,7337,694,7316,701,7298,703,7275,700,7254,692,7236,681,7221,665,7210,646,7204,625,7202,607,7205,584,7212,563,7224,545,7240,530,7259,519,7280,512,7298,511,7321,513,7341,521,7359,533,7374,549,7386,568,7392,589,7394,607xe" stroked="f" style="position:absolute;left:7202;top:511;width:192;height:192">
              <v:path arrowok="t"/>
              <v:fill/>
            </v:shape>
            <v:shape coordorigin="7221,530" coordsize="154,154" fillcolor="#F7E61B" filled="t" path="m7375,607l7371,629,7362,649,7348,665,7329,677,7308,683,7298,684,7275,680,7256,671,7239,657,7228,638,7222,617,7221,607,7224,584,7234,565,7248,548,7266,537,7288,531,7298,530,7320,533,7340,543,7356,557,7368,575,7374,597,7375,607xe" stroked="f" style="position:absolute;left:7221;top:530;width:154;height:154">
              <v:path arrowok="t"/>
              <v:fill/>
            </v:shape>
            <v:shape coordorigin="7264,568" coordsize="62,76" fillcolor="#000000" filled="t" path="m7265,617l7264,612,7264,601,7265,596,7267,591,7269,586,7271,582,7275,579,7278,576,7282,573,7286,571,7291,569,7296,568,7307,568,7312,569,7316,571,7320,573,7323,575,7326,578,7322,584,7321,585,7318,586,7315,584,7311,582,7307,580,7302,580,7298,580,7295,581,7289,583,7285,587,7281,592,7280,595,7279,599,7278,602,7278,610,7279,614,7280,617,7281,621,7283,623,7287,628,7292,631,7297,632,7302,632,7307,632,7311,631,7314,629,7317,626,7320,627,7326,633,7323,636,7319,639,7315,641,7311,643,7305,644,7294,644,7289,643,7285,641,7280,639,7277,637,7274,633,7271,630,7268,626,7267,621,7265,617xe" stroked="f" style="position:absolute;left:7264;top:568;width:62;height:76">
              <v:path arrowok="t"/>
              <v:fill/>
            </v:shape>
            <v:shape coordorigin="7442,511" coordsize="192,192" fillcolor="#E2E4E4" filled="t" path="m7634,607l7631,629,7624,650,7612,668,7596,683,7577,694,7556,701,7538,703,7515,700,7494,692,7476,681,7461,665,7450,646,7444,625,7442,607,7445,584,7452,563,7464,545,7480,530,7499,519,7520,512,7538,511,7561,513,7581,521,7599,533,7614,549,7626,568,7632,589,7634,607xe" stroked="f" style="position:absolute;left:7442;top:511;width:192;height:192">
              <v:path arrowok="t"/>
              <v:fill/>
            </v:shape>
            <v:shape coordorigin="7451,520" coordsize="173,173" fillcolor="#F6F7F7" filled="t" path="m7624,607l7621,629,7613,650,7600,667,7583,681,7563,690,7540,693,7538,693,7515,690,7495,682,7478,669,7464,652,7455,632,7452,609,7451,607,7454,584,7463,564,7476,547,7493,533,7513,524,7535,520,7538,520,7560,523,7581,532,7598,545,7612,562,7621,582,7624,604,7624,607xe" stroked="f" style="position:absolute;left:7451;top:520;width:173;height:173">
              <v:path arrowok="t"/>
              <v:fill/>
            </v:shape>
            <v:shape coordorigin="7509,578" coordsize="58,58" fillcolor="#DD503B" filled="t" path="m7538,636l7509,607,7518,598,7531,611,7531,578,7545,578,7545,611,7558,598,7567,607,7538,636xe" stroked="f" style="position:absolute;left:7509;top:578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7"/>
          <w:sz w:val="11"/>
          <w:szCs w:val="11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5"/>
          <w:szCs w:val="5"/>
        </w:rPr>
        <w:jc w:val="left"/>
        <w:spacing w:before="6" w:line="40" w:lineRule="exact"/>
      </w:pPr>
      <w:r>
        <w:rPr>
          <w:sz w:val="5"/>
          <w:szCs w:val="5"/>
        </w:rPr>
      </w:r>
    </w:p>
    <w:tbl>
      <w:tblPr>
        <w:tblW w:type="auto" w:w="0"/>
        <w:tblLook w:val="01E0"/>
        <w:jc w:val="left"/>
        <w:tblInd w:type="dxa" w:w="7687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52"/>
        </w:trPr>
        <w:tc>
          <w:tcPr>
            <w:tcW w:type="dxa" w:w="576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  <w:tc>
          <w:tcPr>
            <w:tcW w:type="dxa" w:w="1464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46"/>
              <w:ind w:left="47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-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2"/>
                <w:w w:val="96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8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9"/>
                <w:sz w:val="11"/>
                <w:szCs w:val="11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97"/>
                <w:sz w:val="11"/>
                <w:szCs w:val="11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17"/>
                <w:sz w:val="11"/>
                <w:szCs w:val="11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  <w:tc>
          <w:tcPr>
            <w:tcW w:type="dxa" w:w="8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46"/>
              <w:ind w:left="479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1"/>
                <w:szCs w:val="11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-8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0"/>
                <w:sz w:val="11"/>
                <w:szCs w:val="11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7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0"/>
                <w:sz w:val="11"/>
                <w:szCs w:val="11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</w:tr>
      <w:tr>
        <w:trPr>
          <w:trHeight w:hRule="exact" w:val="252"/>
        </w:trPr>
        <w:tc>
          <w:tcPr>
            <w:tcW w:type="dxa" w:w="576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center"/>
              <w:spacing w:before="70"/>
              <w:ind w:left="187" w:right="191"/>
            </w:pPr>
            <w:r>
              <w:rPr>
                <w:rFonts w:ascii="Times New Roman" w:cs="Times New Roman" w:eastAsia="Times New Roman" w:hAnsi="Times New Roman"/>
                <w:color w:val="1F1F1F"/>
                <w:w w:val="108"/>
                <w:sz w:val="11"/>
                <w:szCs w:val="11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w w:val="110"/>
                <w:sz w:val="11"/>
                <w:szCs w:val="11"/>
              </w:rPr>
              <w:t>P</w:t>
            </w:r>
            <w:r>
              <w:rPr>
                <w:rFonts w:ascii="Times New Roman" w:cs="Times New Roman" w:eastAsia="Times New Roman" w:hAnsi="Times New Roman"/>
                <w:color w:val="000000"/>
                <w:w w:val="100"/>
                <w:sz w:val="11"/>
                <w:szCs w:val="11"/>
              </w:rPr>
            </w:r>
          </w:p>
        </w:tc>
        <w:tc>
          <w:tcPr>
            <w:tcW w:type="dxa" w:w="1464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70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04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: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00</w:t>
            </w:r>
            <w:r>
              <w:rPr>
                <w:rFonts w:ascii="Times New Roman" w:cs="Times New Roman" w:eastAsia="Times New Roman" w:hAnsi="Times New Roman"/>
                <w:color w:val="1F1F1F"/>
                <w:spacing w:val="14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-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sz w:val="11"/>
                <w:szCs w:val="11"/>
              </w:rPr>
              <w:t>04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7"/>
                <w:sz w:val="11"/>
                <w:szCs w:val="11"/>
              </w:rPr>
              <w:t>: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sz w:val="11"/>
                <w:szCs w:val="11"/>
              </w:rPr>
              <w:t>48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  <w:tc>
          <w:tcPr>
            <w:tcW w:type="dxa" w:w="888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70"/>
              <w:ind w:left="431"/>
            </w:pPr>
            <w:r>
              <w:rPr>
                <w:rFonts w:ascii="Times New Roman" w:cs="Times New Roman" w:eastAsia="Times New Roman" w:hAnsi="Times New Roman"/>
                <w:color w:val="1F1F1F"/>
                <w:w w:val="108"/>
                <w:sz w:val="11"/>
                <w:szCs w:val="11"/>
              </w:rPr>
              <w:t>45</w:t>
            </w:r>
            <w:r>
              <w:rPr>
                <w:rFonts w:ascii="Times New Roman" w:cs="Times New Roman" w:eastAsia="Times New Roman" w:hAnsi="Times New Roman"/>
                <w:color w:val="1F1F1F"/>
                <w:w w:val="150"/>
                <w:sz w:val="11"/>
                <w:szCs w:val="11"/>
              </w:rPr>
              <w:t>'</w:t>
            </w:r>
            <w:r>
              <w:rPr>
                <w:rFonts w:ascii="Times New Roman" w:cs="Times New Roman" w:eastAsia="Times New Roman" w:hAnsi="Times New Roman"/>
                <w:color w:val="1F1F1F"/>
                <w:spacing w:val="-9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8"/>
                <w:sz w:val="11"/>
                <w:szCs w:val="11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6"/>
                <w:sz w:val="11"/>
                <w:szCs w:val="11"/>
              </w:rPr>
              <w:t>+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sz w:val="11"/>
                <w:szCs w:val="11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0"/>
                <w:sz w:val="11"/>
                <w:szCs w:val="11"/>
              </w:rPr>
              <w:t>'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8"/>
                <w:sz w:val="11"/>
                <w:szCs w:val="11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</w:tr>
      <w:tr>
        <w:trPr>
          <w:trHeight w:hRule="exact" w:val="240"/>
        </w:trPr>
        <w:tc>
          <w:tcPr>
            <w:tcW w:type="dxa" w:w="576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center"/>
              <w:spacing w:before="65"/>
              <w:ind w:left="187" w:right="191"/>
            </w:pPr>
            <w:r>
              <w:rPr>
                <w:rFonts w:ascii="Times New Roman" w:cs="Times New Roman" w:eastAsia="Times New Roman" w:hAnsi="Times New Roman"/>
                <w:color w:val="1F1F1F"/>
                <w:w w:val="108"/>
                <w:sz w:val="11"/>
                <w:szCs w:val="11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w w:val="110"/>
                <w:sz w:val="11"/>
                <w:szCs w:val="11"/>
              </w:rPr>
              <w:t>P</w:t>
            </w:r>
            <w:r>
              <w:rPr>
                <w:rFonts w:ascii="Times New Roman" w:cs="Times New Roman" w:eastAsia="Times New Roman" w:hAnsi="Times New Roman"/>
                <w:color w:val="000000"/>
                <w:w w:val="100"/>
                <w:sz w:val="11"/>
                <w:szCs w:val="11"/>
              </w:rPr>
            </w:r>
          </w:p>
        </w:tc>
        <w:tc>
          <w:tcPr>
            <w:tcW w:type="dxa" w:w="1464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65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05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: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03</w:t>
            </w:r>
            <w:r>
              <w:rPr>
                <w:rFonts w:ascii="Times New Roman" w:cs="Times New Roman" w:eastAsia="Times New Roman" w:hAnsi="Times New Roman"/>
                <w:color w:val="1F1F1F"/>
                <w:spacing w:val="14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1"/>
                <w:szCs w:val="11"/>
              </w:rPr>
              <w:t>-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sz w:val="11"/>
                <w:szCs w:val="11"/>
              </w:rPr>
              <w:t>05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7"/>
                <w:sz w:val="11"/>
                <w:szCs w:val="11"/>
              </w:rPr>
              <w:t>: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sz w:val="11"/>
                <w:szCs w:val="11"/>
              </w:rPr>
              <w:t>51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  <w:tc>
          <w:tcPr>
            <w:tcW w:type="dxa" w:w="888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65"/>
              <w:ind w:left="431"/>
            </w:pPr>
            <w:r>
              <w:rPr>
                <w:rFonts w:ascii="Times New Roman" w:cs="Times New Roman" w:eastAsia="Times New Roman" w:hAnsi="Times New Roman"/>
                <w:color w:val="1F1F1F"/>
                <w:w w:val="108"/>
                <w:sz w:val="11"/>
                <w:szCs w:val="11"/>
              </w:rPr>
              <w:t>45</w:t>
            </w:r>
            <w:r>
              <w:rPr>
                <w:rFonts w:ascii="Times New Roman" w:cs="Times New Roman" w:eastAsia="Times New Roman" w:hAnsi="Times New Roman"/>
                <w:color w:val="1F1F1F"/>
                <w:w w:val="150"/>
                <w:sz w:val="11"/>
                <w:szCs w:val="11"/>
              </w:rPr>
              <w:t>'</w:t>
            </w:r>
            <w:r>
              <w:rPr>
                <w:rFonts w:ascii="Times New Roman" w:cs="Times New Roman" w:eastAsia="Times New Roman" w:hAnsi="Times New Roman"/>
                <w:color w:val="1F1F1F"/>
                <w:spacing w:val="-9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8"/>
                <w:sz w:val="11"/>
                <w:szCs w:val="11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6"/>
                <w:sz w:val="11"/>
                <w:szCs w:val="11"/>
              </w:rPr>
              <w:t>+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sz w:val="11"/>
                <w:szCs w:val="11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0"/>
                <w:sz w:val="11"/>
                <w:szCs w:val="11"/>
              </w:rPr>
              <w:t>'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8"/>
                <w:sz w:val="11"/>
                <w:szCs w:val="11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</w:tr>
    </w:tbl>
    <w:p>
      <w:pPr>
        <w:rPr>
          <w:sz w:val="18"/>
          <w:szCs w:val="18"/>
        </w:rPr>
        <w:jc w:val="left"/>
        <w:spacing w:before="2" w:line="180" w:lineRule="exact"/>
        <w:sectPr>
          <w:type w:val="continuous"/>
          <w:pgSz w:h="16840" w:w="11900"/>
          <w:pgMar w:bottom="280" w:left="780" w:right="360" w:top="2300"/>
        </w:sectPr>
      </w:pPr>
      <w:r>
        <w:rPr>
          <w:sz w:val="18"/>
          <w:szCs w:val="18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right"/>
        <w:spacing w:before="44"/>
      </w:pPr>
      <w:r>
        <w:pict>
          <v:group coordorigin="7434,811" coordsize="207,207" style="position:absolute;margin-left:371.719pt;margin-top:40.5682pt;width:10.3524pt;height:10.3524pt;mso-position-horizontal-relative:page;mso-position-vertical-relative:paragraph;z-index:-1077">
            <v:shape coordorigin="7442,819" coordsize="192,192" fillcolor="#E2E4E4" filled="t" path="m7634,915l7631,938,7624,958,7612,976,7596,991,7577,1003,7556,1009,7538,1011,7515,1008,7494,1001,7476,989,7461,973,7450,954,7444,933,7442,915,7445,892,7452,871,7464,853,7480,838,7499,827,7520,821,7538,819,7561,822,7581,829,7599,841,7614,857,7626,876,7632,897,7634,915xe" stroked="f" style="position:absolute;left:7442;top:819;width:192;height:192">
              <v:path arrowok="t"/>
              <v:fill/>
            </v:shape>
            <v:shape coordorigin="7451,828" coordsize="173,173" fillcolor="#F6F7F7" filled="t" path="m7624,915l7621,937,7613,958,7600,975,7583,989,7563,998,7540,1001,7538,1001,7515,998,7495,990,7478,977,7464,960,7455,940,7452,917,7451,915,7454,892,7463,872,7476,855,7493,841,7513,832,7535,829,7538,828,7560,831,7581,840,7598,853,7612,870,7621,890,7624,912,7624,915xe" stroked="f" style="position:absolute;left:7451;top:828;width:173;height:173">
              <v:path arrowok="t"/>
              <v:fill/>
            </v:shape>
            <v:shape coordorigin="7509,886" coordsize="58,58" fillcolor="#DD503B" filled="t" path="m7538,944l7509,915,7518,906,7531,919,7531,886,7545,886,7545,919,7558,906,7567,915,7538,944xe" stroked="f" style="position:absolute;left:7509;top:886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w w:val="75"/>
          <w:sz w:val="11"/>
          <w:szCs w:val="11"/>
        </w:rPr>
        <w:t>L</w:t>
      </w:r>
      <w:r>
        <w:rPr>
          <w:rFonts w:ascii="Times New Roman" w:cs="Times New Roman" w:eastAsia="Times New Roman" w:hAnsi="Times New Roman"/>
          <w:b/>
          <w:color w:val="1F1F1F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1"/>
          <w:sz w:val="11"/>
          <w:szCs w:val="11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3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2"/>
          <w:sz w:val="11"/>
          <w:szCs w:val="11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28"/>
          <w:szCs w:val="28"/>
        </w:rPr>
        <w:jc w:val="left"/>
        <w:spacing w:line="280" w:lineRule="exact"/>
      </w:pPr>
      <w:r>
        <w:br w:type="column"/>
      </w: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line="322" w:lineRule="auto"/>
        <w:ind w:right="1838"/>
      </w:pPr>
      <w:r>
        <w:rPr>
          <w:rFonts w:ascii="Times New Roman" w:cs="Times New Roman" w:eastAsia="Times New Roman" w:hAnsi="Times New Roman"/>
          <w:color w:val="1F1F1F"/>
          <w:spacing w:val="1"/>
          <w:w w:val="9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24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24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4"/>
          <w:szCs w:val="14"/>
        </w:rPr>
        <w:t>G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05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12"/>
          <w:sz w:val="14"/>
          <w:szCs w:val="14"/>
        </w:rPr>
        <w:t>k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ee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2"/>
          <w:sz w:val="14"/>
          <w:szCs w:val="14"/>
        </w:rPr>
        <w:t>G</w:t>
      </w:r>
      <w:r>
        <w:rPr>
          <w:rFonts w:ascii="Times New Roman" w:cs="Times New Roman" w:eastAsia="Times New Roman" w:hAnsi="Times New Roman"/>
          <w:color w:val="1F1F1F"/>
          <w:spacing w:val="1"/>
          <w:w w:val="112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2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2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before="2" w:line="322" w:lineRule="auto"/>
        <w:ind w:right="1592"/>
      </w:pPr>
      <w:r>
        <w:pict>
          <v:group coordorigin="7434,845" coordsize="207,207" style="position:absolute;margin-left:371.719pt;margin-top:42.2692pt;width:10.3524pt;height:10.3524pt;mso-position-horizontal-relative:page;mso-position-vertical-relative:paragraph;z-index:-1076">
            <v:shape coordorigin="7442,853" coordsize="192,192" fillcolor="#E2E4E4" filled="t" path="m7556,1043l7538,1045,7515,1042,7494,1035,7476,1023,7461,1007,7450,988,7444,967,7442,949,7445,926,7452,906,7464,887,7480,872,7499,861,7520,855,7538,853,7561,856,7581,863,7599,875,7614,891,7626,910,7632,931,7634,949,7631,972,7624,992,7612,1010,7596,1025,7577,1037,7556,1043xe" stroked="f" style="position:absolute;left:7442;top:853;width:192;height:192">
              <v:path arrowok="t"/>
              <v:fill/>
            </v:shape>
            <v:shape coordorigin="7451,862" coordsize="173,173" fillcolor="#F6F7F7" filled="t" path="m7624,949l7621,971,7613,992,7600,1009,7583,1023,7563,1032,7540,1035,7538,1035,7515,1032,7495,1024,7478,1011,7464,994,7455,974,7452,951,7451,949,7454,926,7463,906,7476,889,7493,875,7513,866,7535,863,7538,862,7560,865,7581,874,7598,887,7612,904,7621,924,7624,946,7624,949xe" stroked="f" style="position:absolute;left:7451;top:862;width:173;height:173">
              <v:path arrowok="t"/>
              <v:fill/>
            </v:shape>
            <v:shape coordorigin="7509,920" coordsize="58,58" fillcolor="#DD503B" filled="t" path="m7538,978l7509,949,7518,940,7531,953,7531,920,7545,920,7545,953,7558,940,7567,949,7538,978xe" stroked="f" style="position:absolute;left:7509;top:920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4"/>
          <w:szCs w:val="14"/>
        </w:rPr>
        <w:t>w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32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4"/>
          <w:szCs w:val="14"/>
        </w:rPr>
        <w:t>g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05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0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-9"/>
          <w:w w:val="12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-9"/>
          <w:w w:val="12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ss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75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05"/>
          <w:sz w:val="14"/>
          <w:szCs w:val="14"/>
        </w:rPr>
        <w:t>ll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w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before="2" w:line="322" w:lineRule="auto"/>
        <w:ind w:right="914"/>
      </w:pPr>
      <w:r>
        <w:pict>
          <v:group coordorigin="8467,-1561" coordsize="2955,3033" style="position:absolute;margin-left:423.357pt;margin-top:-78.0362pt;width:147.737pt;height:151.663pt;mso-position-horizontal-relative:page;mso-position-vertical-relative:paragraph;z-index:-1087">
            <v:shape coordorigin="8474,-1554" coordsize="2941,0" filled="f" path="m8474,-1554l11415,-1554e" strokecolor="#7F7F7F" stroked="t" strokeweight="0.700151pt" style="position:absolute;left:8474;top:-1554;width:2941;height:0">
              <v:path arrowok="t"/>
            </v:shape>
            <v:shape style="position:absolute;left:8551;top:-1524;width:207;height:2997" type="#_x0000_t75">
              <v:imagedata o:title="" r:id="rId10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16"/>
          <w:w w:val="11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ll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w</w:t>
      </w:r>
      <w:r>
        <w:rPr>
          <w:rFonts w:ascii="Times New Roman" w:cs="Times New Roman" w:eastAsia="Times New Roman" w:hAnsi="Times New Roman"/>
          <w:color w:val="1F1F1F"/>
          <w:spacing w:val="-11"/>
          <w:w w:val="11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(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-15"/>
          <w:w w:val="11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03"/>
          <w:sz w:val="14"/>
          <w:szCs w:val="14"/>
        </w:rPr>
        <w:t>)</w:t>
      </w:r>
      <w:r>
        <w:rPr>
          <w:rFonts w:ascii="Times New Roman" w:cs="Times New Roman" w:eastAsia="Times New Roman" w:hAnsi="Times New Roman"/>
          <w:color w:val="1F1F1F"/>
          <w:spacing w:val="0"/>
          <w:w w:val="10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-6"/>
          <w:w w:val="114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before="2" w:line="322" w:lineRule="auto"/>
        <w:ind w:right="1776"/>
      </w:pPr>
      <w:r>
        <w:pict>
          <v:group coordorigin="7434,509" coordsize="207,207" style="position:absolute;margin-left:371.719pt;margin-top:25.465pt;width:10.3524pt;height:10.3524pt;mso-position-horizontal-relative:page;mso-position-vertical-relative:paragraph;z-index:-1075">
            <v:shape coordorigin="7442,517" coordsize="192,192" fillcolor="#E2E4E4" filled="t" path="m7634,613l7631,635,7624,656,7612,674,7596,689,7577,700,7556,707,7538,709,7515,706,7494,699,7476,687,7461,671,7450,652,7444,631,7442,613,7445,590,7452,569,7464,551,7480,536,7499,525,7520,518,7538,517,7561,519,7581,527,7599,539,7614,555,7626,574,7632,595,7634,613xe" stroked="f" style="position:absolute;left:7442;top:517;width:192;height:192">
              <v:path arrowok="t"/>
              <v:fill/>
            </v:shape>
            <v:shape coordorigin="7451,526" coordsize="173,173" fillcolor="#F6F7F7" filled="t" path="m7624,613l7621,635,7613,656,7600,673,7583,687,7563,696,7540,699,7538,699,7515,696,7495,688,7478,675,7464,658,7455,638,7452,615,7451,613,7454,590,7463,570,7476,553,7493,539,7513,530,7535,526,7538,526,7560,529,7581,538,7598,551,7612,568,7621,588,7624,610,7624,613xe" stroked="f" style="position:absolute;left:7451;top:526;width:173;height:173">
              <v:path arrowok="t"/>
              <v:fill/>
            </v:shape>
            <v:shape coordorigin="7509,584" coordsize="58,58" fillcolor="#DD503B" filled="t" path="m7538,642l7509,613,7518,604,7531,617,7531,584,7545,584,7545,617,7558,604,7567,613,7538,642xe" stroked="f" style="position:absolute;left:7509;top:584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color w:val="1F1F1F"/>
          <w:spacing w:val="1"/>
          <w:w w:val="109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24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24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-7"/>
          <w:w w:val="11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24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24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-7"/>
          <w:w w:val="11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before="2"/>
      </w:pP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-13"/>
          <w:w w:val="121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h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-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3"/>
          <w:w w:val="121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left"/>
        <w:spacing w:before="55" w:line="140" w:lineRule="exact"/>
        <w:sectPr>
          <w:type w:val="continuous"/>
          <w:pgSz w:h="16840" w:w="11900"/>
          <w:pgMar w:bottom="280" w:left="780" w:right="360" w:top="2300"/>
          <w:cols w:equalWidth="off" w:num="2">
            <w:col w:space="8" w:w="8118"/>
            <w:col w:w="2634"/>
          </w:cols>
        </w:sectPr>
      </w:pPr>
      <w:r>
        <w:pict>
          <v:group coordorigin="3701,58" coordsize="207,207" style="position:absolute;margin-left:185.072pt;margin-top:2.90864pt;width:10.3524pt;height:10.3524pt;mso-position-horizontal-relative:page;mso-position-vertical-relative:paragraph;z-index:-1078">
            <v:shape coordorigin="3709,66" coordsize="192,192" fillcolor="#E2E4E4" filled="t" path="m3901,162l3898,184,3891,205,3879,223,3863,238,3844,249,3823,256,3805,258,3782,255,3762,247,3743,235,3728,220,3717,201,3711,180,3709,162,3712,139,3719,118,3731,100,3747,85,3766,74,3787,67,3805,66,3828,68,3848,76,3867,88,3881,104,3893,122,3899,144,3901,162xe" stroked="f" style="position:absolute;left:3709;top:66;width:192;height:192">
              <v:path arrowok="t"/>
              <v:fill/>
            </v:shape>
            <v:shape coordorigin="3719,75" coordsize="173,173" fillcolor="#F6F7F7" filled="t" path="m3891,162l3888,184,3880,205,3867,222,3850,235,3830,244,3808,248,3805,248,3782,245,3762,237,3745,224,3731,207,3722,187,3719,164,3719,162,3722,139,3730,119,3743,101,3760,88,3780,79,3802,75,3805,75,3828,78,3848,87,3865,100,3879,117,3888,137,3891,159,3891,162xe" stroked="f" style="position:absolute;left:3719;top:75;width:173;height:173">
              <v:path arrowok="t"/>
              <v:fill/>
            </v:shape>
            <v:shape coordorigin="3776,133" coordsize="58,58" fillcolor="#DD503B" filled="t" path="m3805,191l3776,162,3785,153,3798,166,3798,133,3812,133,3812,166,3825,153,3834,162,3805,191xe" stroked="f" style="position:absolute;left:3776;top:133;width:58;height:58">
              <v:path arrowok="t"/>
              <v:fill/>
            </v:shape>
            <w10:wrap type="none"/>
          </v:group>
        </w:pict>
      </w:r>
      <w:r>
        <w:pict>
          <v:group coordorigin="7434,178" coordsize="207,207" style="position:absolute;margin-left:371.719pt;margin-top:8.91016pt;width:10.3524pt;height:10.3524pt;mso-position-horizontal-relative:page;mso-position-vertical-relative:paragraph;z-index:-1074">
            <v:shape coordorigin="7442,186" coordsize="192,192" fillcolor="#E2E4E4" filled="t" path="m7556,376l7538,378,7515,375,7494,367,7476,355,7461,340,7450,321,7444,300,7442,282,7445,259,7452,238,7464,220,7480,205,7499,194,7520,187,7538,186,7561,188,7581,196,7599,208,7614,224,7626,242,7632,264,7634,282,7631,304,7624,325,7612,343,7596,358,7577,369,7556,376xe" stroked="f" style="position:absolute;left:7442;top:186;width:192;height:192">
              <v:path arrowok="t"/>
              <v:fill/>
            </v:shape>
            <v:shape coordorigin="7451,195" coordsize="173,173" fillcolor="#F6F7F7" filled="t" path="m7624,282l7621,304,7613,325,7600,342,7583,356,7563,364,7540,368,7538,368,7515,365,7495,357,7478,344,7464,327,7455,307,7452,284,7451,282,7454,259,7463,239,7476,221,7493,208,7513,199,7535,195,7538,195,7560,198,7581,207,7598,220,7612,237,7621,257,7624,279,7624,282xe" stroked="f" style="position:absolute;left:7451;top:195;width:173;height:173">
              <v:path arrowok="t"/>
              <v:fill/>
            </v:shape>
            <v:shape coordorigin="7509,253" coordsize="58,58" fillcolor="#DD503B" filled="t" path="m7538,311l7509,282,7518,273,7531,286,7531,253,7545,253,7545,286,7558,273,7567,282,7538,311xe" stroked="f" style="position:absolute;left:7509;top:253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-13"/>
          <w:w w:val="121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h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-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21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3"/>
          <w:w w:val="121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ss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6"/>
        <w:ind w:right="2192"/>
      </w:pP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  </w:t>
      </w:r>
      <w:r>
        <w:rPr>
          <w:rFonts w:ascii="Times New Roman" w:cs="Times New Roman" w:eastAsia="Times New Roman" w:hAnsi="Times New Roman"/>
          <w:b/>
          <w:color w:val="1F1F1F"/>
          <w:spacing w:val="28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948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X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</w:t>
      </w:r>
      <w:r>
        <w:rPr>
          <w:rFonts w:ascii="Times New Roman" w:cs="Times New Roman" w:eastAsia="Times New Roman" w:hAnsi="Times New Roman"/>
          <w:b/>
          <w:color w:val="1F1F1F"/>
          <w:spacing w:val="35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x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3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-6"/>
          <w:w w:val="113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793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 </w:t>
      </w:r>
      <w:r>
        <w:rPr>
          <w:rFonts w:ascii="Times New Roman" w:cs="Times New Roman" w:eastAsia="Times New Roman" w:hAnsi="Times New Roman"/>
          <w:b/>
          <w:color w:val="1F1F1F"/>
          <w:spacing w:val="6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-8"/>
          <w:w w:val="116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647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 </w:t>
      </w:r>
      <w:r>
        <w:rPr>
          <w:rFonts w:ascii="Times New Roman" w:cs="Times New Roman" w:eastAsia="Times New Roman" w:hAnsi="Times New Roman"/>
          <w:b/>
          <w:color w:val="1F1F1F"/>
          <w:spacing w:val="17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4"/>
          <w:szCs w:val="14"/>
        </w:rPr>
        <w:t>g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-7"/>
          <w:w w:val="122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729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</w:t>
      </w:r>
      <w:r>
        <w:rPr>
          <w:rFonts w:ascii="Times New Roman" w:cs="Times New Roman" w:eastAsia="Times New Roman" w:hAnsi="Times New Roman"/>
          <w:b/>
          <w:color w:val="1F1F1F"/>
          <w:spacing w:val="28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f</w:t>
      </w:r>
      <w:r>
        <w:rPr>
          <w:rFonts w:ascii="Times New Roman" w:cs="Times New Roman" w:eastAsia="Times New Roman" w:hAnsi="Times New Roman"/>
          <w:color w:val="1F1F1F"/>
          <w:spacing w:val="1"/>
          <w:w w:val="115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5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-7"/>
          <w:w w:val="115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0"/>
          <w:w w:val="123"/>
          <w:sz w:val="14"/>
          <w:szCs w:val="14"/>
        </w:rPr>
        <w:t>h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503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 </w:t>
      </w:r>
      <w:r>
        <w:rPr>
          <w:rFonts w:ascii="Times New Roman" w:cs="Times New Roman" w:eastAsia="Times New Roman" w:hAnsi="Times New Roman"/>
          <w:b/>
          <w:color w:val="1F1F1F"/>
          <w:spacing w:val="16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9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119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9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19"/>
          <w:sz w:val="14"/>
          <w:szCs w:val="14"/>
        </w:rPr>
        <w:t>w</w:t>
      </w:r>
      <w:r>
        <w:rPr>
          <w:rFonts w:ascii="Times New Roman" w:cs="Times New Roman" w:eastAsia="Times New Roman" w:hAnsi="Times New Roman"/>
          <w:color w:val="1F1F1F"/>
          <w:spacing w:val="0"/>
          <w:w w:val="119"/>
          <w:sz w:val="14"/>
          <w:szCs w:val="14"/>
        </w:rPr>
        <w:t>ee</w:t>
      </w:r>
      <w:r>
        <w:rPr>
          <w:rFonts w:ascii="Times New Roman" w:cs="Times New Roman" w:eastAsia="Times New Roman" w:hAnsi="Times New Roman"/>
          <w:color w:val="1F1F1F"/>
          <w:spacing w:val="0"/>
          <w:w w:val="119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-7"/>
          <w:w w:val="119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849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</w:t>
      </w:r>
      <w:r>
        <w:rPr>
          <w:rFonts w:ascii="Times New Roman" w:cs="Times New Roman" w:eastAsia="Times New Roman" w:hAnsi="Times New Roman"/>
          <w:b/>
          <w:color w:val="1F1F1F"/>
          <w:spacing w:val="27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85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9"/>
          <w:sz w:val="14"/>
          <w:szCs w:val="14"/>
        </w:rPr>
        <w:t>f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29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c</w:t>
      </w:r>
      <w:r>
        <w:rPr>
          <w:rFonts w:ascii="Times New Roman" w:cs="Times New Roman" w:eastAsia="Times New Roman" w:hAnsi="Times New Roman"/>
          <w:color w:val="1F1F1F"/>
          <w:spacing w:val="0"/>
          <w:w w:val="123"/>
          <w:sz w:val="14"/>
          <w:szCs w:val="14"/>
        </w:rPr>
        <w:t>h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430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 </w:t>
      </w:r>
      <w:r>
        <w:rPr>
          <w:rFonts w:ascii="Times New Roman" w:cs="Times New Roman" w:eastAsia="Times New Roman" w:hAnsi="Times New Roman"/>
          <w:b/>
          <w:color w:val="1F1F1F"/>
          <w:spacing w:val="11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y</w:t>
      </w:r>
      <w:r>
        <w:rPr>
          <w:rFonts w:ascii="Times New Roman" w:cs="Times New Roman" w:eastAsia="Times New Roman" w:hAnsi="Times New Roman"/>
          <w:color w:val="1F1F1F"/>
          <w:spacing w:val="-9"/>
          <w:w w:val="12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h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6"/>
          <w:sz w:val="14"/>
          <w:szCs w:val="14"/>
        </w:rPr>
        <w:t>-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4"/>
          <w:szCs w:val="14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1477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25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f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-15"/>
          <w:w w:val="11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x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3"/>
          <w:w w:val="117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55"/>
        <w:ind w:right="789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position w:val="-4"/>
          <w:sz w:val="14"/>
          <w:szCs w:val="14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position w:val="-4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position w:val="-4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position w:val="-4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7"/>
          <w:w w:val="100"/>
          <w:position w:val="-4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position w:val="0"/>
          <w:sz w:val="14"/>
          <w:szCs w:val="14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position w:val="0"/>
          <w:sz w:val="14"/>
          <w:szCs w:val="14"/>
        </w:rPr>
        <w:t>w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ee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n</w:t>
      </w:r>
      <w:r>
        <w:rPr>
          <w:rFonts w:ascii="Times New Roman" w:cs="Times New Roman" w:eastAsia="Times New Roman" w:hAnsi="Times New Roman"/>
          <w:color w:val="1F1F1F"/>
          <w:spacing w:val="-12"/>
          <w:w w:val="120"/>
          <w:position w:val="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x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-6"/>
          <w:w w:val="120"/>
          <w:position w:val="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0"/>
          <w:position w:val="0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position w:val="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-4"/>
          <w:w w:val="120"/>
          <w:position w:val="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position w:val="0"/>
          <w:sz w:val="14"/>
          <w:szCs w:val="14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position w:val="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position w:val="0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position w:val="0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position w:val="0"/>
          <w:sz w:val="14"/>
          <w:szCs w:val="14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position w:val="0"/>
          <w:sz w:val="14"/>
          <w:szCs w:val="14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22"/>
          <w:position w:val="0"/>
          <w:sz w:val="14"/>
          <w:szCs w:val="14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position w:val="0"/>
          <w:sz w:val="14"/>
          <w:szCs w:val="14"/>
        </w:rPr>
      </w:r>
    </w:p>
    <w:p>
      <w:pPr>
        <w:rPr>
          <w:rFonts w:ascii="Times New Roman" w:cs="Times New Roman" w:eastAsia="Times New Roman" w:hAnsi="Times New Roman"/>
          <w:sz w:val="14"/>
          <w:szCs w:val="14"/>
        </w:rPr>
        <w:jc w:val="right"/>
        <w:spacing w:before="99"/>
        <w:ind w:right="1597"/>
        <w:sectPr>
          <w:type w:val="continuous"/>
          <w:pgSz w:h="16840" w:w="11900"/>
          <w:pgMar w:bottom="280" w:left="780" w:right="360" w:top="2300"/>
        </w:sectPr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8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85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9"/>
          <w:sz w:val="14"/>
          <w:szCs w:val="14"/>
        </w:rPr>
        <w:t>f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8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x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0"/>
          <w:sz w:val="14"/>
          <w:szCs w:val="14"/>
        </w:rPr>
        <w:t>a</w:t>
      </w:r>
      <w:r>
        <w:rPr>
          <w:rFonts w:ascii="Times New Roman" w:cs="Times New Roman" w:eastAsia="Times New Roman" w:hAnsi="Times New Roman"/>
          <w:color w:val="1F1F1F"/>
          <w:spacing w:val="-6"/>
          <w:w w:val="120"/>
          <w:sz w:val="14"/>
          <w:szCs w:val="14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4"/>
          <w:szCs w:val="14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101"/>
          <w:sz w:val="14"/>
          <w:szCs w:val="14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1"/>
          <w:sz w:val="14"/>
          <w:szCs w:val="14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27"/>
          <w:sz w:val="14"/>
          <w:szCs w:val="14"/>
        </w:rPr>
        <w:t>e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4"/>
          <w:szCs w:val="14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5" w:line="280" w:lineRule="exact"/>
        <w:sectPr>
          <w:pgMar w:bottom="280" w:footer="992" w:header="417" w:left="780" w:right="360" w:top="2300"/>
          <w:pgSz w:h="16840" w:w="11900"/>
        </w:sectPr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44" w:line="120" w:lineRule="exact"/>
        <w:ind w:left="168" w:right="-36"/>
      </w:pPr>
      <w:r>
        <w:pict>
          <v:group coordorigin="3701,1159" coordsize="207,207" style="position:absolute;margin-left:185.072pt;margin-top:57.9726pt;width:10.3524pt;height:10.3524pt;mso-position-horizontal-relative:page;mso-position-vertical-relative:paragraph;z-index:-1070">
            <v:shape coordorigin="3709,1167" coordsize="192,192" fillcolor="#E2E4E4" filled="t" path="m3823,1357l3805,1359,3782,1356,3762,1349,3743,1337,3728,1321,3717,1302,3711,1281,3709,1263,3712,1240,3719,1220,3731,1201,3747,1186,3766,1175,3787,1169,3805,1167,3828,1170,3848,1177,3867,1189,3881,1205,3893,1224,3899,1245,3901,1263,3898,1286,3891,1306,3879,1325,3863,1340,3844,1351,3823,1357xe" stroked="f" style="position:absolute;left:3709;top:1167;width:192;height:192">
              <v:path arrowok="t"/>
              <v:fill/>
            </v:shape>
            <v:shape coordorigin="3719,1177" coordsize="173,173" fillcolor="#F6F7F7" filled="t" path="m3891,1263l3888,1286,3880,1306,3867,1323,3850,1337,3830,1346,3808,1349,3805,1349,3782,1346,3762,1338,3745,1325,3731,1308,3722,1288,3719,1266,3719,1263,3722,1240,3730,1220,3743,1203,3760,1189,3780,1180,3802,1177,3805,1177,3828,1180,3848,1188,3865,1201,3879,1218,3888,1238,3891,1260,3891,1263xe" stroked="f" style="position:absolute;left:3719;top:1177;width:173;height:173">
              <v:path arrowok="t"/>
              <v:fill/>
            </v:shape>
            <v:shape coordorigin="3776,1234" coordsize="58,58" fillcolor="#5CAE02" filled="t" path="m3805,1234l3834,1263,3825,1272,3812,1259,3812,1292,3798,1292,3798,1259,3785,1272,3776,1263,3805,1234xe" stroked="f" style="position:absolute;left:3776;top:1234;width:58;height:58">
              <v:path arrowok="t"/>
              <v:fill/>
            </v:shape>
            <w10:wrap type="none"/>
          </v:group>
        </w:pict>
      </w:r>
      <w:r>
        <w:pict>
          <v:group coordorigin="3701,3128" coordsize="207,207" style="position:absolute;margin-left:185.072pt;margin-top:156.397pt;width:10.3524pt;height:10.3524pt;mso-position-horizontal-relative:page;mso-position-vertical-relative:paragraph;z-index:-1069">
            <v:shape coordorigin="3709,3135" coordsize="192,192" fillcolor="#E2E4E4" filled="t" path="m3823,3326l3805,3327,3782,3325,3762,3317,3743,3305,3728,3289,3717,3271,3711,3250,3709,3231,3712,3209,3719,3188,3731,3170,3747,3155,3766,3144,3787,3137,3805,3135,3828,3138,3848,3146,3867,3158,3881,3173,3893,3192,3899,3213,3901,3231,3898,3254,3891,3275,3879,3293,3863,3308,3844,3319,3823,3326xe" stroked="f" style="position:absolute;left:3709;top:3135;width:192;height:192">
              <v:path arrowok="t"/>
              <v:fill/>
            </v:shape>
            <v:shape coordorigin="3719,3145" coordsize="173,173" fillcolor="#F6F7F7" filled="t" path="m3891,3231l3888,3254,3880,3274,3867,3292,3850,3305,3830,3314,3808,3318,3805,3318,3782,3315,3762,3307,3745,3293,3731,3276,3722,3256,3719,3234,3719,3231,3722,3209,3730,3189,3743,3171,3760,3158,3780,3149,3802,3145,3805,3145,3828,3148,3848,3156,3865,3170,3879,3186,3888,3207,3891,3229,3891,3231xe" stroked="f" style="position:absolute;left:3719;top:3145;width:173;height:173">
              <v:path arrowok="t"/>
              <v:fill/>
            </v:shape>
            <v:shape coordorigin="3776,3203" coordsize="58,58" fillcolor="#5CAE02" filled="t" path="m3805,3203l3834,3231,3825,3240,3812,3228,3812,3260,3798,3260,3798,3228,3785,3240,3776,3231,3805,3203xe" stroked="f" style="position:absolute;left:3776;top:3203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6"/>
          <w:sz w:val="11"/>
          <w:szCs w:val="11"/>
        </w:rPr>
        <w:t>B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-4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(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9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44" w:line="120" w:lineRule="exact"/>
        <w:sectPr>
          <w:type w:val="continuous"/>
          <w:pgSz w:h="16840" w:w="11900"/>
          <w:pgMar w:bottom="280" w:left="780" w:right="360" w:top="2300"/>
          <w:cols w:equalWidth="off" w:num="2">
            <w:col w:space="5423" w:w="1011"/>
            <w:col w:w="4326"/>
          </w:cols>
        </w:sectPr>
      </w:pPr>
      <w:r>
        <w:br w:type="column"/>
      </w:r>
      <w:r>
        <w:rPr>
          <w:rFonts w:ascii="Times New Roman" w:cs="Times New Roman" w:eastAsia="Times New Roman" w:hAnsi="Times New Roman"/>
          <w:b/>
          <w:color w:val="1F1F1F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6"/>
          <w:sz w:val="11"/>
          <w:szCs w:val="11"/>
        </w:rPr>
        <w:t>B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-4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(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2"/>
          <w:sz w:val="11"/>
          <w:szCs w:val="11"/>
        </w:rPr>
        <w:t>1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0"/>
          <w:sz w:val="11"/>
          <w:szCs w:val="11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7"/>
          <w:szCs w:val="7"/>
        </w:rPr>
        <w:jc w:val="left"/>
        <w:spacing w:before="6" w:line="60" w:lineRule="exact"/>
      </w:pPr>
      <w:r>
        <w:rPr>
          <w:sz w:val="7"/>
          <w:szCs w:val="7"/>
        </w:rPr>
      </w:r>
    </w:p>
    <w:tbl>
      <w:tblPr>
        <w:tblW w:type="auto" w:w="0"/>
        <w:tblLook w:val="01E0"/>
        <w:jc w:val="left"/>
        <w:tblInd w:type="dxa" w:w="167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52"/>
        </w:trPr>
        <w:tc>
          <w:tcPr>
            <w:tcW w:type="dxa" w:w="480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24"/>
              <w:ind w:left="160" w:right="161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18"/>
                <w:sz w:val="14"/>
                <w:szCs w:val="14"/>
              </w:rPr>
              <w:t>#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24"/>
              <w:ind w:left="47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1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7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479"/>
        </w:trPr>
        <w:tc>
          <w:tcPr>
            <w:tcW w:type="dxa" w:w="480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8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160" w:right="16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0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ll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-5"/>
                <w:w w:val="11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89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576"/>
        </w:trPr>
        <w:tc>
          <w:tcPr>
            <w:tcW w:type="dxa" w:w="48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sz w:val="20"/>
                <w:szCs w:val="20"/>
              </w:rPr>
              <w:jc w:val="left"/>
              <w:spacing w:before="17"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160" w:right="16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-5"/>
                <w:w w:val="11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40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7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3"/>
                <w:szCs w:val="13"/>
              </w:rPr>
              <w:jc w:val="left"/>
              <w:spacing w:line="200" w:lineRule="exact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position w:val="-1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8"/>
                <w:position w:val="-1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position w:val="-1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8"/>
                <w:position w:val="-1"/>
                <w:sz w:val="14"/>
                <w:szCs w:val="14"/>
              </w:rPr>
              <w:t>                                         </w:t>
            </w:r>
            <w:r>
              <w:rPr>
                <w:rFonts w:ascii="Times New Roman" w:cs="Times New Roman" w:eastAsia="Times New Roman" w:hAnsi="Times New Roman"/>
                <w:color w:val="1F1F1F"/>
                <w:spacing w:val="24"/>
                <w:w w:val="108"/>
                <w:position w:val="-1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1"/>
                <w:position w:val="6"/>
                <w:sz w:val="13"/>
                <w:szCs w:val="13"/>
              </w:rPr>
              <w:t>56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5"/>
                <w:position w:val="6"/>
                <w:sz w:val="13"/>
                <w:szCs w:val="13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position w:val="0"/>
                <w:sz w:val="13"/>
                <w:szCs w:val="13"/>
              </w:rPr>
            </w:r>
          </w:p>
        </w:tc>
      </w:tr>
      <w:tr>
        <w:trPr>
          <w:trHeight w:hRule="exact" w:val="257"/>
        </w:trPr>
        <w:tc>
          <w:tcPr>
            <w:tcW w:type="dxa" w:w="480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160" w:right="16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 w:line="322" w:lineRule="auto"/>
              <w:ind w:left="47" w:right="1801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8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88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8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8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88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4"/>
                <w:w w:val="88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89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7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8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8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23"/>
        </w:trPr>
        <w:tc>
          <w:tcPr>
            <w:tcW w:type="dxa" w:w="480"/>
            <w:vMerge w:val=""/>
            <w:tcBorders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2941"/>
            <w:vMerge w:val=""/>
            <w:tcBorders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</w:tr>
      <w:tr>
        <w:trPr>
          <w:trHeight w:hRule="exact" w:val="480"/>
        </w:trPr>
        <w:tc>
          <w:tcPr>
            <w:tcW w:type="dxa" w:w="48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ind w:left="15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z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-5"/>
                <w:w w:val="11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57"/>
        </w:trPr>
        <w:tc>
          <w:tcPr>
            <w:tcW w:type="dxa" w:w="480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ind w:left="15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6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1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9"/>
                <w:sz w:val="14"/>
                <w:szCs w:val="14"/>
              </w:rPr>
              <w:t>z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23"/>
        </w:trPr>
        <w:tc>
          <w:tcPr>
            <w:tcW w:type="dxa" w:w="480"/>
            <w:vMerge w:val=""/>
            <w:tcBorders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2941"/>
            <w:vMerge w:val=""/>
            <w:tcBorders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</w:tr>
      <w:tr>
        <w:trPr>
          <w:trHeight w:hRule="exact" w:val="480"/>
        </w:trPr>
        <w:tc>
          <w:tcPr>
            <w:tcW w:type="dxa" w:w="48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ind w:left="15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 w:line="140" w:lineRule="exact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position w:val="-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position w:val="-2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position w:val="-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position w:val="-2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position w:val="-2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2"/>
                <w:w w:val="100"/>
                <w:position w:val="-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7"/>
                <w:position w:val="-2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position w:val="-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7"/>
                <w:position w:val="-2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position w:val="-2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position w:val="-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position w:val="-2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6"/>
                <w:position w:val="-2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position w:val="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3"/>
                <w:szCs w:val="13"/>
              </w:rPr>
              <w:jc w:val="right"/>
              <w:spacing w:line="100" w:lineRule="exact"/>
              <w:ind w:right="236"/>
            </w:pPr>
            <w:r>
              <w:rPr>
                <w:rFonts w:ascii="Times New Roman" w:cs="Times New Roman" w:eastAsia="Times New Roman" w:hAnsi="Times New Roman"/>
                <w:color w:val="1F1F1F"/>
                <w:w w:val="111"/>
                <w:sz w:val="13"/>
                <w:szCs w:val="13"/>
              </w:rPr>
              <w:t>45</w:t>
            </w:r>
            <w:r>
              <w:rPr>
                <w:rFonts w:ascii="Times New Roman" w:cs="Times New Roman" w:eastAsia="Times New Roman" w:hAnsi="Times New Roman"/>
                <w:color w:val="1F1F1F"/>
                <w:w w:val="155"/>
                <w:sz w:val="13"/>
                <w:szCs w:val="13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w w:val="100"/>
                <w:sz w:val="13"/>
                <w:szCs w:val="13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line="120" w:lineRule="exact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480"/>
        </w:trPr>
        <w:tc>
          <w:tcPr>
            <w:tcW w:type="dxa" w:w="48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ind w:left="15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 w:line="140" w:lineRule="exact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position w:val="-2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position w:val="-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position w:val="-2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position w:val="-2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position w:val="-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position w:val="-2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position w:val="-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-6"/>
                <w:w w:val="112"/>
                <w:position w:val="-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position w:val="-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position w:val="-2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position w:val="-2"/>
                <w:sz w:val="14"/>
                <w:szCs w:val="14"/>
              </w:rPr>
              <w:t>v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position w:val="-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position w:val="-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6"/>
                <w:w w:val="100"/>
                <w:position w:val="-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position w:val="-2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position w:val="-2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position w:val="-2"/>
                <w:sz w:val="14"/>
                <w:szCs w:val="14"/>
              </w:rPr>
              <w:t>ii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position w:val="-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position w:val="-2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position w:val="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3"/>
                <w:szCs w:val="13"/>
              </w:rPr>
              <w:jc w:val="right"/>
              <w:spacing w:line="100" w:lineRule="exact"/>
              <w:ind w:right="236"/>
            </w:pPr>
            <w:r>
              <w:rPr>
                <w:rFonts w:ascii="Times New Roman" w:cs="Times New Roman" w:eastAsia="Times New Roman" w:hAnsi="Times New Roman"/>
                <w:color w:val="1F1F1F"/>
                <w:w w:val="111"/>
                <w:sz w:val="13"/>
                <w:szCs w:val="13"/>
              </w:rPr>
              <w:t>56</w:t>
            </w:r>
            <w:r>
              <w:rPr>
                <w:rFonts w:ascii="Times New Roman" w:cs="Times New Roman" w:eastAsia="Times New Roman" w:hAnsi="Times New Roman"/>
                <w:color w:val="1F1F1F"/>
                <w:w w:val="155"/>
                <w:sz w:val="13"/>
                <w:szCs w:val="13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w w:val="100"/>
                <w:sz w:val="13"/>
                <w:szCs w:val="13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line="120" w:lineRule="exact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57"/>
        </w:trPr>
        <w:tc>
          <w:tcPr>
            <w:tcW w:type="dxa" w:w="480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ind w:left="15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6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6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-10"/>
                <w:w w:val="126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9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jj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23"/>
        </w:trPr>
        <w:tc>
          <w:tcPr>
            <w:tcW w:type="dxa" w:w="480"/>
            <w:vMerge w:val=""/>
            <w:tcBorders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  <w:tc>
          <w:tcPr>
            <w:tcW w:type="dxa" w:w="2941"/>
            <w:vMerge w:val=""/>
            <w:tcBorders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</w:tr>
      <w:tr>
        <w:trPr>
          <w:trHeight w:hRule="exact" w:val="257"/>
        </w:trPr>
        <w:tc>
          <w:tcPr>
            <w:tcW w:type="dxa" w:w="480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ind w:left="15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2941"/>
            <w:vMerge w:val="restart"/>
            <w:tcBorders>
              <w:top w:color="auto" w:space="0" w:sz="6" w:val="nil"/>
              <w:left w:color="7F7F7F" w:space="0" w:sz="6" w:val="single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47"/>
            </w:pPr>
            <w:r>
              <w:rPr>
                <w:rFonts w:ascii="Times New Roman" w:cs="Times New Roman" w:eastAsia="Times New Roman" w:hAnsi="Times New Roman"/>
                <w:color w:val="1F1F1F"/>
                <w:w w:val="103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3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0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3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36"/>
        </w:trPr>
        <w:tc>
          <w:tcPr>
            <w:tcW w:type="dxa" w:w="480"/>
            <w:vMerge w:val=""/>
            <w:tcBorders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  <w:tc>
          <w:tcPr>
            <w:tcW w:type="dxa" w:w="2941"/>
            <w:vMerge w:val=""/>
            <w:tcBorders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</w:tr>
    </w:tbl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p>
      <w:pPr>
        <w:rPr>
          <w:sz w:val="28"/>
          <w:szCs w:val="28"/>
        </w:rPr>
        <w:jc w:val="left"/>
        <w:spacing w:before="11" w:line="280" w:lineRule="exact"/>
        <w:sectPr>
          <w:type w:val="continuous"/>
          <w:pgSz w:h="16840" w:w="11900"/>
          <w:pgMar w:bottom="280" w:left="780" w:right="360" w:top="2300"/>
        </w:sectPr>
      </w:pPr>
      <w:r>
        <w:rPr>
          <w:sz w:val="28"/>
          <w:szCs w:val="28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45" w:line="443" w:lineRule="auto"/>
        <w:ind w:left="168" w:right="38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1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114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-5"/>
          <w:w w:val="114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1"/>
          <w:w w:val="113"/>
          <w:sz w:val="13"/>
          <w:szCs w:val="13"/>
        </w:rPr>
        <w:t>g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111"/>
          <w:sz w:val="13"/>
          <w:szCs w:val="13"/>
        </w:rPr>
        <w:t>w</w:t>
      </w:r>
      <w:r>
        <w:rPr>
          <w:rFonts w:ascii="Times New Roman" w:cs="Times New Roman" w:eastAsia="Times New Roman" w:hAnsi="Times New Roman"/>
          <w:color w:val="1F1F1F"/>
          <w:spacing w:val="0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031522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74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v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3"/>
          <w:w w:val="116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g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7"/>
          <w:w w:val="116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031440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66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G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-2"/>
          <w:w w:val="93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F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1"/>
          <w:w w:val="93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046441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87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6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3"/>
          <w:szCs w:val="13"/>
        </w:rPr>
        <w:t>J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1"/>
          <w:w w:val="95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17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ijj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9"/>
          <w:w w:val="11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065932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90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4"/>
        <w:ind w:left="168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91"/>
          <w:sz w:val="13"/>
          <w:szCs w:val="13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1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b/>
          <w:color w:val="1F1F1F"/>
          <w:spacing w:val="3"/>
          <w:w w:val="91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-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0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-3"/>
          <w:w w:val="9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0"/>
          <w:w w:val="9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Z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Z</w:t>
      </w:r>
      <w:r>
        <w:rPr>
          <w:rFonts w:ascii="Times New Roman" w:cs="Times New Roman" w:eastAsia="Times New Roman" w:hAnsi="Times New Roman"/>
          <w:color w:val="1F1F1F"/>
          <w:spacing w:val="0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9"/>
          <w:w w:val="9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056819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95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ind w:left="168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6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2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9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6"/>
          <w:w w:val="9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W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9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2"/>
          <w:w w:val="9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031884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90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line="140" w:lineRule="exact"/>
        <w:ind w:left="168" w:right="-40"/>
      </w:pPr>
      <w:r>
        <w:pict>
          <v:group coordorigin="3857,1506" coordsize="207,207" style="position:absolute;margin-left:192.874pt;margin-top:75.3109pt;width:10.3524pt;height:10.3524pt;mso-position-horizontal-relative:page;mso-position-vertical-relative:paragraph;z-index:-1061">
            <v:shape coordorigin="3865,1514" coordsize="192,192" fillcolor="#E2E4E4" filled="t" path="m4057,1610l4054,1632,4047,1653,4035,1671,4019,1686,4000,1697,3979,1704,3961,1706,3938,1703,3918,1695,3899,1683,3884,1668,3873,1649,3867,1628,3865,1610,3868,1587,3875,1566,3887,1548,3903,1533,3922,1522,3943,1515,3961,1514,3984,1516,4004,1524,4023,1536,4038,1552,4049,1570,4055,1592,4057,1610xe" stroked="f" style="position:absolute;left:3865;top:1514;width:192;height:192">
              <v:path arrowok="t"/>
              <v:fill/>
            </v:shape>
            <v:shape coordorigin="3875,1523" coordsize="173,173" fillcolor="#F6F7F7" filled="t" path="m4047,1610l4044,1632,4036,1653,4023,1670,4006,1684,3986,1693,3964,1696,3961,1696,3938,1693,3918,1685,3901,1672,3887,1655,3878,1635,3875,1612,3875,1610,3878,1587,3886,1567,3899,1549,3916,1536,3936,1527,3958,1523,3961,1523,3984,1526,4004,1535,4021,1548,4035,1565,4044,1585,4047,1607,4047,1610xe" stroked="f" style="position:absolute;left:3875;top:1523;width:173;height:173">
              <v:path arrowok="t"/>
              <v:fill/>
            </v:shape>
            <v:shape coordorigin="3913,1552" coordsize="58,58" fillcolor="#5CAE02" filled="t" path="m3942,1552l3971,1581,3962,1590,3949,1577,3949,1610,3935,1610,3935,1577,3922,1590,3913,1581,3942,1552xe" stroked="f" style="position:absolute;left:3913;top:1552;width:58;height:58">
              <v:path arrowok="t"/>
              <v:fill/>
            </v:shape>
            <v:shape coordorigin="3951,1610" coordsize="58,58" fillcolor="#DD503B" filled="t" path="m3980,1667l3951,1639,3960,1630,3973,1642,3973,1610,3987,1610,3987,1642,4000,1630,4009,1639,3980,1667xe" stroked="f" style="position:absolute;left:3951;top:1610;width:58;height:58">
              <v:path arrowok="t"/>
              <v:fill/>
            </v:shape>
            <w10:wrap type="none"/>
          </v:group>
        </w:pict>
      </w:r>
      <w:r>
        <w:pict>
          <v:group coordorigin="3857,2046" coordsize="207,207" style="position:absolute;margin-left:192.874pt;margin-top:102.318pt;width:10.3524pt;height:10.3524pt;mso-position-horizontal-relative:page;mso-position-vertical-relative:paragraph;z-index:-1060">
            <v:shape coordorigin="3865,2054" coordsize="192,192" fillcolor="#E2E4E4" filled="t" path="m4057,2150l4054,2173,4047,2193,4035,2211,4019,2226,4000,2238,3979,2244,3961,2246,3938,2243,3918,2236,3899,2224,3884,2208,3873,2189,3867,2168,3865,2150,3868,2127,3875,2106,3887,2088,3903,2073,3922,2062,3943,2056,3961,2054,3984,2057,4004,2064,4023,2076,4038,2092,4049,2111,4055,2132,4057,2150xe" stroked="f" style="position:absolute;left:3865;top:2054;width:192;height:192">
              <v:path arrowok="t"/>
              <v:fill/>
            </v:shape>
            <v:shape coordorigin="3875,2063" coordsize="173,173" fillcolor="#F6F7F7" filled="t" path="m4047,2150l4044,2172,4036,2193,4023,2210,4006,2224,3986,2233,3964,2236,3961,2236,3938,2233,3918,2225,3901,2212,3887,2195,3878,2175,3875,2152,3875,2150,3878,2127,3886,2107,3899,2090,3916,2076,3936,2067,3958,2063,3961,2063,3984,2066,4004,2075,4021,2088,4035,2105,4044,2125,4047,2147,4047,2150xe" stroked="f" style="position:absolute;left:3875;top:2063;width:173;height:173">
              <v:path arrowok="t"/>
              <v:fill/>
            </v:shape>
            <v:shape coordorigin="3927,2102" coordsize="67,96" fillcolor="#F1AF08" filled="t" path="m3991,2102l3993,2102,3995,2105,3995,2196,3991,2198,3929,2198,3927,2194,3927,2103,3931,2102,3991,2102xe" stroked="f" style="position:absolute;left:3927;top:2102;width:67;height:96">
              <v:path arrowok="t"/>
              <v:fill/>
            </v:shape>
            <v:shape coordorigin="3971,2159" coordsize="86,86" fillcolor="#F6F7F7" filled="t" path="m4057,2203l4051,2224,4036,2240,4015,2246,4014,2246,3992,2240,3977,2225,3971,2204,3971,2203,3976,2181,3991,2166,4013,2160,4014,2159,4035,2165,4051,2180,4057,2201,4057,2203xe" stroked="f" style="position:absolute;left:3971;top:2159;width:86;height:86">
              <v:path arrowok="t"/>
              <v:fill/>
            </v:shape>
            <w10:wrap type="none"/>
          </v:group>
        </w:pict>
      </w:r>
      <w:r>
        <w:pict>
          <v:group coordorigin="3857,2418" coordsize="207,207" style="position:absolute;margin-left:192.874pt;margin-top:120.922pt;width:10.3524pt;height:10.3524pt;mso-position-horizontal-relative:page;mso-position-vertical-relative:paragraph;z-index:-1059">
            <v:shape coordorigin="3865,2426" coordsize="192,192" fillcolor="#E2E4E4" filled="t" path="m4057,2522l4054,2545,4047,2565,4035,2584,4019,2599,4000,2610,3979,2616,3961,2618,3938,2615,3918,2608,3899,2596,3884,2580,3873,2561,3867,2540,3865,2522,3868,2499,3875,2479,3887,2460,3903,2445,3922,2434,3943,2428,3961,2426,3984,2429,4004,2436,4023,2448,4038,2464,4049,2483,4055,2504,4057,2522xe" stroked="f" style="position:absolute;left:3865;top:2426;width:192;height:192">
              <v:path arrowok="t"/>
              <v:fill/>
            </v:shape>
            <v:shape coordorigin="3875,2436" coordsize="173,173" fillcolor="#F6F7F7" filled="t" path="m4047,2522l4044,2545,4036,2565,4023,2582,4006,2596,3986,2605,3964,2608,3961,2608,3938,2605,3918,2597,3901,2584,3887,2567,3878,2547,3875,2525,3875,2522,3878,2499,3886,2479,3899,2462,3916,2448,3936,2439,3958,2436,3961,2436,3984,2439,4004,2447,4021,2460,4035,2477,4044,2497,4047,2519,4047,2522xe" stroked="f" style="position:absolute;left:3875;top:2436;width:173;height:173">
              <v:path arrowok="t"/>
              <v:fill/>
            </v:shape>
            <v:shape coordorigin="3913,2464" coordsize="58,58" fillcolor="#5CAE02" filled="t" path="m3942,2464l3971,2493,3962,2502,3949,2489,3949,2522,3935,2522,3935,2489,3922,2502,3913,2493,3942,2464xe" stroked="f" style="position:absolute;left:3913;top:2464;width:58;height:58">
              <v:path arrowok="t"/>
              <v:fill/>
            </v:shape>
            <v:shape coordorigin="3951,2522" coordsize="58,58" fillcolor="#DD503B" filled="t" path="m3980,2580l3951,2551,3960,2542,3973,2555,3973,2522,3987,2522,3987,2555,4000,2542,4009,2551,3980,2580xe" stroked="f" style="position:absolute;left:3951;top:2522;width:58;height:58">
              <v:path arrowok="t"/>
              <v:fill/>
            </v:shape>
            <w10:wrap type="none"/>
          </v:group>
        </w:pict>
      </w:r>
      <w:r>
        <w:pict>
          <v:group coordorigin="3857,2791" coordsize="207,207" style="position:absolute;margin-left:192.874pt;margin-top:139.527pt;width:10.3524pt;height:10.3524pt;mso-position-horizontal-relative:page;mso-position-vertical-relative:paragraph;z-index:-1058">
            <v:shape coordorigin="3865,2798" coordsize="192,192" fillcolor="#E2E4E4" filled="t" path="m3979,2988l3961,2990,3938,2987,3918,2980,3899,2968,3884,2952,3873,2933,3867,2912,3865,2894,3868,2871,3875,2851,3887,2832,3903,2818,3922,2806,3943,2800,3961,2798,3984,2801,4004,2808,4023,2820,4038,2836,4049,2855,4055,2876,4057,2894,4054,2917,4047,2937,4035,2956,4019,2971,4000,2982,3979,2988xe" stroked="f" style="position:absolute;left:3865;top:2798;width:192;height:192">
              <v:path arrowok="t"/>
              <v:fill/>
            </v:shape>
            <v:shape coordorigin="3875,2808" coordsize="173,173" fillcolor="#F6F7F7" filled="t" path="m4047,2894l4044,2917,4036,2937,4023,2954,4006,2968,3986,2977,3964,2980,3961,2980,3938,2978,3918,2969,3901,2956,3887,2939,3878,2919,3875,2897,3875,2894,3878,2871,3886,2851,3899,2834,3916,2820,3936,2811,3958,2808,3961,2808,3984,2811,4004,2819,4021,2832,4035,2849,4044,2869,4047,2891,4047,2894xe" stroked="f" style="position:absolute;left:3875;top:2808;width:173;height:173">
              <v:path arrowok="t"/>
              <v:fill/>
            </v:shape>
            <v:shape coordorigin="3913,2836" coordsize="58,58" fillcolor="#5CAE02" filled="t" path="m3942,2836l3971,2865,3962,2874,3949,2861,3949,2894,3935,2894,3935,2861,3922,2874,3913,2865,3942,2836xe" stroked="f" style="position:absolute;left:3913;top:2836;width:58;height:58">
              <v:path arrowok="t"/>
              <v:fill/>
            </v:shape>
            <v:shape coordorigin="3951,2894" coordsize="58,58" fillcolor="#DD503B" filled="t" path="m3980,2952l3951,2923,3960,2914,3973,2927,3973,2894,3987,2894,3987,2927,4000,2914,4009,2923,3980,2952xe" stroked="f" style="position:absolute;left:3951;top:2894;width:58;height:58">
              <v:path arrowok="t"/>
              <v:fill/>
            </v:shape>
            <w10:wrap type="none"/>
          </v:group>
        </w:pict>
      </w:r>
      <w:r>
        <w:pict>
          <v:group coordorigin="3857,15050" coordsize="207,207" style="position:absolute;margin-left:192.874pt;margin-top:752.481pt;width:10.3524pt;height:10.3524pt;mso-position-horizontal-relative:page;mso-position-vertical-relative:page;z-index:-1055">
            <v:shape coordorigin="3865,15057" coordsize="192,192" fillcolor="#E2E4E4" filled="t" path="m4057,15153l4054,15176,4047,15197,4035,15215,4019,15230,4000,15241,3979,15247,3961,15249,3938,15246,3918,15239,3899,15227,3884,15211,3873,15192,3867,15171,3865,15153,3868,15130,3875,15110,3887,15092,3903,15077,3922,15065,3943,15059,3961,15057,3984,15060,4004,15067,4023,15079,4038,15095,4049,15114,4055,15135,4057,15153xe" stroked="f" style="position:absolute;left:3865;top:15057;width:192;height:192">
              <v:path arrowok="t"/>
              <v:fill/>
            </v:shape>
            <v:shape coordorigin="3875,15067" coordsize="173,173" fillcolor="#F6F7F7" filled="t" path="m4047,15153l4044,15176,4036,15196,4023,15213,4006,15227,3986,15236,3964,15240,3961,15240,3938,15237,3918,15228,3901,15215,3887,15198,3878,15178,3875,15156,3875,15153,3878,15131,3886,15110,3899,15093,3916,15079,3936,15070,3958,15067,3961,15067,3984,15070,4004,15078,4021,15091,4035,15108,4044,15128,4047,15151,4047,15153xe" stroked="f" style="position:absolute;left:3875;top:15067;width:173;height:173">
              <v:path arrowok="t"/>
              <v:fill/>
            </v:shape>
            <v:shape coordorigin="3927,15105" coordsize="67,96" fillcolor="#F1AF08" filled="t" path="m3991,15105l3993,15105,3995,15109,3995,15200,3991,15201,3929,15201,3927,15198,3927,15107,3931,15105,3991,15105xe" stroked="f" style="position:absolute;left:3927;top:15105;width:67;height:96">
              <v:path arrowok="t"/>
              <v:fill/>
            </v:shape>
            <v:shape coordorigin="3971,15163" coordsize="86,86" fillcolor="#F6F7F7" filled="t" path="m4057,15206l4051,15227,4036,15243,4015,15249,4014,15249,3992,15243,3977,15228,3971,15207,3971,15206,3976,15185,3991,15169,4013,15163,4014,15163,4035,15168,4051,15183,4057,15205,4057,15206xe" stroked="f" style="position:absolute;left:3971;top:15163;width:86;height:86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2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16"/>
          <w:sz w:val="13"/>
          <w:szCs w:val="13"/>
        </w:rPr>
        <w:t>b</w:t>
      </w:r>
      <w:r>
        <w:rPr>
          <w:rFonts w:ascii="Times New Roman" w:cs="Times New Roman" w:eastAsia="Times New Roman" w:hAnsi="Times New Roman"/>
          <w:color w:val="1F1F1F"/>
          <w:spacing w:val="0"/>
          <w:w w:val="116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1"/>
          <w:w w:val="116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031712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99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45"/>
      </w:pPr>
      <w:r>
        <w:br w:type="column"/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b/>
          <w:color w:val="1F1F1F"/>
          <w:spacing w:val="1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88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0"/>
          <w:w w:val="88"/>
          <w:sz w:val="13"/>
          <w:szCs w:val="13"/>
        </w:rPr>
        <w:t>V</w:t>
      </w:r>
      <w:r>
        <w:rPr>
          <w:rFonts w:ascii="Times New Roman" w:cs="Times New Roman" w:eastAsia="Times New Roman" w:hAnsi="Times New Roman"/>
          <w:color w:val="1F1F1F"/>
          <w:spacing w:val="1"/>
          <w:w w:val="8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88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2"/>
          <w:w w:val="88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3"/>
          <w:szCs w:val="13"/>
        </w:rPr>
        <w:t>J</w:t>
      </w:r>
      <w:r>
        <w:rPr>
          <w:rFonts w:ascii="Times New Roman" w:cs="Times New Roman" w:eastAsia="Times New Roman" w:hAnsi="Times New Roman"/>
          <w:color w:val="1F1F1F"/>
          <w:spacing w:val="1"/>
          <w:w w:val="84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1"/>
          <w:w w:val="96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0"/>
          <w:w w:val="74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-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4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94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94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94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94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4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9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94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7"/>
          <w:w w:val="94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065483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67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pict>
          <v:group coordorigin="3701,-3343" coordsize="207,207" style="position:absolute;margin-left:185.072pt;margin-top:-167.15pt;width:10.3524pt;height:10.3524pt;mso-position-horizontal-relative:page;mso-position-vertical-relative:paragraph;z-index:-1068">
            <v:shape coordorigin="3709,-3336" coordsize="192,192" fillcolor="#E2E4E4" filled="t" path="m3901,-3239l3898,-3217,3891,-3196,3879,-3178,3863,-3163,3844,-3152,3823,-3145,3805,-3143,3782,-3146,3762,-3154,3743,-3166,3728,-3181,3717,-3200,3711,-3221,3709,-3239,3712,-3262,3719,-3283,3731,-3301,3747,-3316,3766,-3327,3787,-3334,3805,-3336,3828,-3333,3848,-3325,3867,-3313,3881,-3297,3893,-3279,3899,-3258,3901,-3239xe" stroked="f" style="position:absolute;left:3709;top:-3336;width:192;height:192">
              <v:path arrowok="t"/>
              <v:fill/>
            </v:shape>
            <v:shape coordorigin="3719,-3326" coordsize="173,173" fillcolor="#F6F7F7" filled="t" path="m3891,-3239l3888,-3217,3880,-3197,3867,-3179,3850,-3166,3830,-3157,3808,-3153,3805,-3153,3782,-3156,3762,-3164,3745,-3178,3731,-3194,3722,-3215,3719,-3237,3719,-3239,3722,-3262,3730,-3282,3743,-3300,3760,-3313,3780,-3322,3802,-3326,3805,-3326,3828,-3323,3848,-3315,3865,-3301,3879,-3284,3888,-3264,3891,-3242,3891,-3239xe" stroked="f" style="position:absolute;left:3719;top:-3326;width:173;height:173">
              <v:path arrowok="t"/>
              <v:fill/>
            </v:shape>
            <v:shape coordorigin="3776,-3268" coordsize="58,58" fillcolor="#5CAE02" filled="t" path="m3805,-3268l3834,-3239,3825,-3231,3812,-3243,3812,-3211,3798,-3211,3798,-3243,3785,-3231,3776,-3239,3805,-3268xe" stroked="f" style="position:absolute;left:3776;top:-3268;width:58;height:58">
              <v:path arrowok="t"/>
              <v:fill/>
            </v:shape>
            <w10:wrap type="none"/>
          </v:group>
        </w:pict>
      </w:r>
      <w:r>
        <w:pict>
          <v:group coordorigin="7434,3911" coordsize="207,207" style="position:absolute;margin-left:371.719pt;margin-top:195.541pt;width:10.3524pt;height:10.3524pt;mso-position-horizontal-relative:page;mso-position-vertical-relative:page;z-index:-1067">
            <v:shape coordorigin="7442,3918" coordsize="192,192" fillcolor="#E2E4E4" filled="t" path="m7556,4109l7538,4110,7515,4108,7494,4100,7476,4088,7461,4072,7450,4054,7444,4032,7442,4014,7445,3992,7452,3971,7464,3953,7480,3938,7499,3927,7520,3920,7538,3918,7561,3921,7581,3929,7599,3941,7614,3956,7626,3975,7632,3996,7634,4014,7631,4037,7624,4058,7612,4076,7596,4091,7577,4102,7556,4109xe" stroked="f" style="position:absolute;left:7442;top:3918;width:192;height:192">
              <v:path arrowok="t"/>
              <v:fill/>
            </v:shape>
            <v:shape coordorigin="7451,3928" coordsize="173,173" fillcolor="#F6F7F7" filled="t" path="m7624,4014l7621,4037,7613,4057,7600,4075,7583,4088,7563,4097,7540,4101,7538,4101,7515,4098,7495,4089,7478,4076,7464,4059,7455,4039,7452,4017,7451,4014,7454,3992,7463,3971,7476,3954,7493,3941,7513,3932,7535,3928,7538,3928,7560,3931,7581,3939,7598,3952,7612,3969,7621,3989,7624,4012,7624,4014xe" stroked="f" style="position:absolute;left:7451;top:3928;width:173;height:173">
              <v:path arrowok="t"/>
              <v:fill/>
            </v:shape>
            <v:shape coordorigin="7509,3986" coordsize="58,58" fillcolor="#5CAE02" filled="t" path="m7538,3986l7567,4014,7558,4023,7545,4010,7545,4043,7531,4043,7531,4010,7518,4023,7509,4014,7538,3986xe" stroked="f" style="position:absolute;left:7509;top:3986;width:58;height:58">
              <v:path arrowok="t"/>
              <v:fill/>
            </v:shape>
            <w10:wrap type="none"/>
          </v:group>
        </w:pict>
      </w:r>
      <w:r>
        <w:pict>
          <v:group coordorigin="7434,4391" coordsize="207,207" style="position:absolute;margin-left:371.719pt;margin-top:219.547pt;width:10.3524pt;height:10.3524pt;mso-position-horizontal-relative:page;mso-position-vertical-relative:page;z-index:-1066">
            <v:shape coordorigin="7442,4398" coordsize="192,192" fillcolor="#E2E4E4" filled="t" path="m7634,4494l7631,4517,7624,4538,7612,4556,7596,4571,7577,4582,7556,4589,7538,4590,7515,4588,7494,4580,7476,4568,7461,4552,7450,4534,7444,4513,7442,4494,7445,4472,7452,4451,7464,4433,7480,4418,7499,4407,7520,4400,7538,4398,7561,4401,7581,4409,7599,4421,7614,4436,7626,4455,7632,4476,7634,4494xe" stroked="f" style="position:absolute;left:7442;top:4398;width:192;height:192">
              <v:path arrowok="t"/>
              <v:fill/>
            </v:shape>
            <v:shape coordorigin="7451,4408" coordsize="173,173" fillcolor="#F6F7F7" filled="t" path="m7624,4494l7621,4517,7613,4537,7600,4555,7583,4568,7563,4577,7540,4581,7538,4581,7515,4578,7495,4569,7478,4556,7464,4539,7455,4519,7452,4497,7451,4494,7454,4472,7463,4452,7476,4434,7493,4421,7513,4412,7535,4408,7538,4408,7560,4411,7581,4419,7598,4433,7612,4449,7621,4470,7624,4492,7624,4494xe" stroked="f" style="position:absolute;left:7451;top:4408;width:173;height:173">
              <v:path arrowok="t"/>
              <v:fill/>
            </v:shape>
            <v:shape coordorigin="7509,4466" coordsize="58,58" fillcolor="#5CAE02" filled="t" path="m7538,4466l7567,4494,7558,4503,7545,4491,7545,4523,7531,4523,7531,4491,7518,4503,7509,4494,7538,4466xe" stroked="f" style="position:absolute;left:7509;top:4466;width:58;height:58">
              <v:path arrowok="t"/>
              <v:fill/>
            </v:shape>
            <w10:wrap type="none"/>
          </v:group>
        </w:pict>
      </w:r>
      <w:r>
        <w:pict>
          <v:group coordorigin="7434,-3439" coordsize="207,207" style="position:absolute;margin-left:371.719pt;margin-top:-171.951pt;width:10.3524pt;height:10.3524pt;mso-position-horizontal-relative:page;mso-position-vertical-relative:paragraph;z-index:-1065">
            <v:shape coordorigin="7442,-3432" coordsize="192,192" fillcolor="#E2E4E4" filled="t" path="m7634,-3336l7631,-3313,7624,-3292,7612,-3274,7596,-3259,7577,-3248,7556,-3241,7538,-3239,7515,-3242,7494,-3250,7476,-3262,7461,-3278,7450,-3296,7444,-3317,7442,-3336,7445,-3358,7452,-3379,7464,-3397,7480,-3412,7499,-3423,7520,-3430,7538,-3432,7561,-3429,7581,-3421,7599,-3409,7614,-3394,7626,-3375,7632,-3354,7634,-3336xe" stroked="f" style="position:absolute;left:7442;top:-3432;width:192;height:192">
              <v:path arrowok="t"/>
              <v:fill/>
            </v:shape>
            <v:shape coordorigin="7451,-3422" coordsize="173,173" fillcolor="#F6F7F7" filled="t" path="m7624,-3336l7621,-3313,7613,-3293,7600,-3275,7583,-3262,7563,-3253,7540,-3249,7538,-3249,7515,-3252,7495,-3260,7478,-3274,7464,-3290,7455,-3311,7452,-3333,7451,-3336,7454,-3358,7463,-3378,7476,-3396,7493,-3409,7513,-3418,7535,-3422,7538,-3422,7560,-3419,7581,-3411,7598,-3397,7612,-3381,7621,-3360,7624,-3338,7624,-3336xe" stroked="f" style="position:absolute;left:7451;top:-3422;width:173;height:173">
              <v:path arrowok="t"/>
              <v:fill/>
            </v:shape>
            <v:shape coordorigin="7509,-3364" coordsize="58,58" fillcolor="#5CAE02" filled="t" path="m7538,-3364l7567,-3336,7558,-3327,7545,-3339,7545,-3307,7531,-3307,7531,-3339,7518,-3327,7509,-3336,7538,-3364xe" stroked="f" style="position:absolute;left:7509;top:-3364;width:58;height:58">
              <v:path arrowok="t"/>
              <v:fill/>
            </v:shape>
            <w10:wrap type="none"/>
          </v:group>
        </w:pict>
      </w:r>
      <w:r>
        <w:pict>
          <v:group coordorigin="7434,-2263" coordsize="207,207" style="position:absolute;margin-left:371.719pt;margin-top:-113.137pt;width:10.3524pt;height:10.3524pt;mso-position-horizontal-relative:page;mso-position-vertical-relative:paragraph;z-index:-1064">
            <v:shape coordorigin="7442,-2255" coordsize="192,192" fillcolor="#E2E4E4" filled="t" path="m7634,-2159l7631,-2137,7624,-2116,7612,-2098,7596,-2083,7577,-2072,7556,-2065,7538,-2063,7515,-2066,7494,-2074,7476,-2086,7461,-2101,7450,-2120,7444,-2141,7442,-2159,7445,-2182,7452,-2203,7464,-2221,7480,-2236,7499,-2247,7520,-2254,7538,-2255,7561,-2253,7581,-2245,7599,-2233,7614,-2217,7626,-2198,7632,-2177,7634,-2159xe" stroked="f" style="position:absolute;left:7442;top:-2255;width:192;height:192">
              <v:path arrowok="t"/>
              <v:fill/>
            </v:shape>
            <v:shape coordorigin="7451,-2246" coordsize="173,173" fillcolor="#F6F7F7" filled="t" path="m7624,-2159l7621,-2137,7613,-2116,7600,-2099,7583,-2085,7563,-2076,7540,-2073,7538,-2073,7515,-2076,7495,-2084,7478,-2097,7464,-2114,7455,-2134,7452,-2157,7451,-2159,7454,-2182,7463,-2202,7476,-2219,7493,-2233,7513,-2242,7535,-2246,7538,-2246,7560,-2243,7581,-2234,7598,-2221,7612,-2204,7621,-2184,7624,-2162,7624,-2159xe" stroked="f" style="position:absolute;left:7451;top:-2246;width:173;height:173">
              <v:path arrowok="t"/>
              <v:fill/>
            </v:shape>
            <v:shape coordorigin="7509,-2188" coordsize="58,58" fillcolor="#5CAE02" filled="t" path="m7538,-2188l7567,-2159,7558,-2150,7545,-2163,7545,-2130,7531,-2130,7531,-2163,7518,-2150,7509,-2159,7538,-2188xe" stroked="f" style="position:absolute;left:7509;top:-2188;width:58;height:58">
              <v:path arrowok="t"/>
              <v:fill/>
            </v:shape>
            <w10:wrap type="none"/>
          </v:group>
        </w:pict>
      </w:r>
      <w:r>
        <w:pict>
          <v:group coordorigin="7434,-1302" coordsize="207,207" style="position:absolute;margin-left:371.719pt;margin-top:-65.1245pt;width:10.3524pt;height:10.3524pt;mso-position-horizontal-relative:page;mso-position-vertical-relative:paragraph;z-index:-1063">
            <v:shape coordorigin="7442,-1295" coordsize="192,192" fillcolor="#E2E4E4" filled="t" path="m7556,-1105l7538,-1103,7515,-1106,7494,-1113,7476,-1125,7461,-1141,7450,-1160,7444,-1181,7442,-1199,7445,-1222,7452,-1242,7464,-1261,7480,-1276,7499,-1287,7520,-1293,7538,-1295,7561,-1292,7581,-1285,7599,-1273,7614,-1257,7626,-1238,7632,-1217,7634,-1199,7631,-1176,7624,-1156,7612,-1137,7596,-1122,7577,-1111,7556,-1105xe" stroked="f" style="position:absolute;left:7442;top:-1295;width:192;height:192">
              <v:path arrowok="t"/>
              <v:fill/>
            </v:shape>
            <v:shape coordorigin="7451,-1285" coordsize="173,173" fillcolor="#F6F7F7" filled="t" path="m7624,-1199l7621,-1176,7613,-1156,7600,-1139,7583,-1125,7563,-1116,7540,-1113,7538,-1113,7515,-1116,7495,-1124,7478,-1137,7464,-1154,7455,-1174,7452,-1196,7451,-1199,7454,-1222,7463,-1242,7476,-1259,7493,-1273,7513,-1282,7535,-1285,7538,-1285,7560,-1282,7581,-1274,7598,-1261,7612,-1244,7621,-1224,7624,-1202,7624,-1199xe" stroked="f" style="position:absolute;left:7451;top:-1285;width:173;height:173">
              <v:path arrowok="t"/>
              <v:fill/>
            </v:shape>
            <v:shape coordorigin="7509,-1228" coordsize="58,58" fillcolor="#5CAE02" filled="t" path="m7538,-1228l7567,-1199,7558,-1190,7545,-1203,7545,-1170,7531,-1170,7531,-1203,7518,-1190,7509,-1199,7538,-1228xe" stroked="f" style="position:absolute;left:7509;top:-1228;width:58;height:58">
              <v:path arrowok="t"/>
              <v:fill/>
            </v:shape>
            <w10:wrap type="none"/>
          </v:group>
        </w:pict>
      </w:r>
      <w:r>
        <w:pict>
          <v:shape filled="f" stroked="f" style="position:absolute;margin-left:234.609pt;margin-top:-335.368pt;width:171.143pt;height:288.773pt;mso-position-horizontal-relative:page;mso-position-vertical-relative:paragraph;z-index:-1054" type="#_x0000_t202">
            <v:textbox inset="0,0,0,0">
              <w:txbxContent>
                <w:tbl>
                  <w:tblPr>
                    <w:tblW w:type="auto" w:w="0"/>
                    <w:tblLook w:val="01E0"/>
                    <w:jc w:val="left"/>
                    <w:tblLayout w:type="fixed"/>
                    <w:tblCellMar>
                      <w:top w:type="dxa" w:w="0"/>
                      <w:left w:type="dxa" w:w="0"/>
                      <w:bottom w:type="dxa" w:w="0"/>
                      <w:right w:type="dxa" w:w="0"/>
                    </w:tblCellMar>
                  </w:tblPr>
                  <w:tblGrid/>
                  <w:tr>
                    <w:trPr>
                      <w:trHeight w:hRule="exact" w:val="252"/>
                    </w:trPr>
                    <w:tc>
                      <w:tcPr>
                        <w:tcW w:type="dxa" w:w="480"/>
                        <w:tcBorders>
                          <w:top w:color="7F7F7F" w:space="0" w:sz="6" w:val="single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  <w:shd w:color="auto" w:fill="E7EEF7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spacing w:before="24"/>
                          <w:ind w:left="160" w:right="161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#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7F7F7F" w:space="0" w:sz="6" w:val="single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  <w:shd w:color="auto" w:fill="E7EEF7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24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3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91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3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07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b/>
                            <w:color w:val="1F1F1F"/>
                            <w:spacing w:val="0"/>
                            <w:w w:val="85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6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7F7F7F" w:space="0" w:sz="6" w:val="single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8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7F7F7F" w:space="0" w:sz="6" w:val="single"/>
                          <w:left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0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7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center"/>
                          <w:ind w:left="160" w:right="16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6"/>
                            <w:position w:val="-2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6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6"/>
                            <w:position w:val="-2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6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6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3"/>
                            <w:w w:val="96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85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40"/>
                            <w:position w:val="-2"/>
                            <w:sz w:val="14"/>
                            <w:szCs w:val="1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-2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75"/>
                            <w:position w:val="-2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9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-2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position w:val="-2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position w:val="-2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71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v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5"/>
                            <w:w w:val="11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9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6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27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5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89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7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4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4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4"/>
                            <w:sz w:val="14"/>
                            <w:szCs w:val="14"/>
                          </w:rPr>
                          <w:t>g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position w:val="-2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position w:val="-2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2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2"/>
                            <w:position w:val="-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position w:val="-2"/>
                            <w:sz w:val="14"/>
                            <w:szCs w:val="14"/>
                          </w:rPr>
                          <w:t>w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2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6"/>
                            <w:w w:val="112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2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position w:val="-2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position w:val="-2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59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26"/>
                            <w:szCs w:val="26"/>
                          </w:rPr>
                          <w:jc w:val="left"/>
                          <w:spacing w:before="17" w:line="260" w:lineRule="exact"/>
                        </w:pPr>
                        <w:r>
                          <w:rPr>
                            <w:sz w:val="26"/>
                            <w:szCs w:val="2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322" w:lineRule="auto"/>
                          <w:ind w:left="47" w:right="180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P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1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1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1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6"/>
                            <w:w w:val="121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j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7"/>
                            <w:sz w:val="14"/>
                            <w:szCs w:val="14"/>
                          </w:rPr>
                          <w:t>C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5"/>
                            <w:sz w:val="14"/>
                            <w:szCs w:val="14"/>
                          </w:rPr>
                          <w:t>l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7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16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480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1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position w:val="-2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3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1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1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1"/>
                            <w:position w:val="-2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8"/>
                            <w:position w:val="-2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85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57"/>
                    </w:trPr>
                    <w:tc>
                      <w:tcPr>
                        <w:tcW w:type="dxa" w:w="480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vMerge w:val="restart"/>
                        <w:tcBorders>
                          <w:top w:color="auto" w:space="0" w:sz="6" w:val="nil"/>
                          <w:left w:color="7F7F7F" w:space="0" w:sz="6" w:val="single"/>
                          <w:right w:color="7F7F7F" w:space="0" w:sz="6" w:val="single"/>
                        </w:tcBorders>
                        <w:shd w:color="auto" w:fill="EAEAEA" w:val="clear"/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7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2"/>
                            <w:sz w:val="14"/>
                            <w:szCs w:val="14"/>
                          </w:rPr>
                          <w:t>s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38"/>
                            <w:sz w:val="14"/>
                            <w:szCs w:val="14"/>
                          </w:rPr>
                          <w:t>t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2"/>
                            <w:w w:val="100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85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3"/>
                            <w:sz w:val="14"/>
                            <w:szCs w:val="14"/>
                          </w:rPr>
                          <w:t>u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4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26"/>
                            <w:sz w:val="14"/>
                            <w:szCs w:val="14"/>
                          </w:rPr>
                          <w:t>d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29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55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4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2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  <w:tr>
                    <w:trPr>
                      <w:trHeight w:hRule="exact" w:val="223"/>
                    </w:trPr>
                    <w:tc>
                      <w:tcPr>
                        <w:tcW w:type="dxa" w:w="480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  <w:tc>
                      <w:tcPr>
                        <w:tcW w:type="dxa" w:w="2929"/>
                        <w:vMerge w:val=""/>
                        <w:tcBorders>
                          <w:left w:color="7F7F7F" w:space="0" w:sz="6" w:val="single"/>
                          <w:bottom w:color="auto" w:space="0" w:sz="6" w:val="nil"/>
                          <w:right w:color="7F7F7F" w:space="0" w:sz="6" w:val="single"/>
                        </w:tcBorders>
                        <w:shd w:color="auto" w:fill="EAEAEA" w:val="clear"/>
                      </w:tcPr>
                      <w:p/>
                    </w:tc>
                  </w:tr>
                  <w:tr>
                    <w:trPr>
                      <w:trHeight w:hRule="exact" w:val="493"/>
                    </w:trPr>
                    <w:tc>
                      <w:tcPr>
                        <w:tcW w:type="dxa" w:w="480"/>
                        <w:tcBorders>
                          <w:top w:color="auto" w:space="0" w:sz="6" w:val="nil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sz w:val="16"/>
                            <w:szCs w:val="16"/>
                          </w:rPr>
                          <w:jc w:val="left"/>
                          <w:spacing w:before="9" w:line="160" w:lineRule="exact"/>
                        </w:pPr>
                        <w:r>
                          <w:rPr>
                            <w:sz w:val="16"/>
                            <w:szCs w:val="16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ind w:left="155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13"/>
                            <w:sz w:val="14"/>
                            <w:szCs w:val="14"/>
                          </w:rPr>
                          <w:t>3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  <w:tc>
                      <w:tcPr>
                        <w:tcW w:type="dxa" w:w="2929"/>
                        <w:tcBorders>
                          <w:top w:color="auto" w:space="0" w:sz="6" w:val="nil"/>
                          <w:left w:color="7F7F7F" w:space="0" w:sz="6" w:val="single"/>
                          <w:bottom w:color="7F7F7F" w:space="0" w:sz="6" w:val="single"/>
                          <w:right w:color="7F7F7F" w:space="0" w:sz="6" w:val="single"/>
                        </w:tcBorders>
                      </w:tcPr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before="61" w:line="14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R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O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0"/>
                            <w:position w:val="-2"/>
                            <w:sz w:val="14"/>
                            <w:szCs w:val="14"/>
                          </w:rPr>
                          <w:t>B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-2"/>
                            <w:sz w:val="14"/>
                            <w:szCs w:val="14"/>
                          </w:rPr>
                          <w:t>I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0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-4"/>
                            <w:w w:val="100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position w:val="-2"/>
                            <w:sz w:val="14"/>
                            <w:szCs w:val="14"/>
                          </w:rPr>
                          <w:t>K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position w:val="-2"/>
                            <w:sz w:val="14"/>
                            <w:szCs w:val="14"/>
                          </w:rPr>
                          <w:t>A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93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4"/>
                            <w:w w:val="93"/>
                            <w:position w:val="-2"/>
                            <w:sz w:val="14"/>
                            <w:szCs w:val="14"/>
                          </w:rPr>
                          <w:t> 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2"/>
                            <w:position w:val="-2"/>
                            <w:sz w:val="14"/>
                            <w:szCs w:val="14"/>
                          </w:rPr>
                          <w:t>H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02"/>
                            <w:position w:val="-2"/>
                            <w:sz w:val="14"/>
                            <w:szCs w:val="14"/>
                          </w:rPr>
                          <w:t>N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8"/>
                            <w:position w:val="-2"/>
                            <w:sz w:val="14"/>
                            <w:szCs w:val="14"/>
                          </w:rPr>
                          <w:t>E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75"/>
                            <w:position w:val="-2"/>
                            <w:sz w:val="14"/>
                            <w:szCs w:val="14"/>
                          </w:rPr>
                          <w:t>Y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position w:val="0"/>
                            <w:sz w:val="14"/>
                            <w:szCs w:val="14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3"/>
                            <w:szCs w:val="13"/>
                          </w:rPr>
                          <w:jc w:val="right"/>
                          <w:spacing w:line="100" w:lineRule="exact"/>
                          <w:ind w:right="236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11"/>
                            <w:sz w:val="13"/>
                            <w:szCs w:val="13"/>
                          </w:rPr>
                          <w:t>71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55"/>
                            <w:sz w:val="13"/>
                            <w:szCs w:val="13"/>
                          </w:rPr>
                          <w:t>'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w w:val="100"/>
                            <w:sz w:val="13"/>
                            <w:szCs w:val="13"/>
                          </w:rPr>
                        </w:r>
                      </w:p>
                      <w:p>
                        <w:pPr>
                          <w:rPr>
                            <w:rFonts w:ascii="Times New Roman" w:cs="Times New Roman" w:eastAsia="Times New Roman" w:hAnsi="Times New Roman"/>
                            <w:sz w:val="14"/>
                            <w:szCs w:val="14"/>
                          </w:rPr>
                          <w:jc w:val="left"/>
                          <w:spacing w:line="120" w:lineRule="exact"/>
                          <w:ind w:left="47"/>
                        </w:pP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w w:val="103"/>
                            <w:sz w:val="14"/>
                            <w:szCs w:val="14"/>
                          </w:rPr>
                          <w:t>(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6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8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9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93"/>
                            <w:sz w:val="14"/>
                            <w:szCs w:val="14"/>
                          </w:rPr>
                          <w:t>M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0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1"/>
                            <w:w w:val="113"/>
                            <w:sz w:val="14"/>
                            <w:szCs w:val="14"/>
                          </w:rPr>
                          <w:t>5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1F1F1F"/>
                            <w:spacing w:val="0"/>
                            <w:w w:val="103"/>
                            <w:sz w:val="14"/>
                            <w:szCs w:val="14"/>
                          </w:rPr>
                          <w:t>)</w:t>
                        </w:r>
                        <w:r>
                          <w:rPr>
                            <w:rFonts w:ascii="Times New Roman" w:cs="Times New Roman" w:eastAsia="Times New Roman" w:hAnsi="Times New Roman"/>
                            <w:color w:val="000000"/>
                            <w:spacing w:val="0"/>
                            <w:w w:val="100"/>
                            <w:sz w:val="14"/>
                            <w:szCs w:val="14"/>
                          </w:rPr>
                        </w:r>
                      </w:p>
                    </w:tc>
                  </w:tr>
                </w:tbl>
                <w:p>
                  <w:pPr>
                    <w:jc w:val="left"/>
                  </w:pPr>
                </w:p>
              </w:txbxContent>
            </v:textbox>
            <w10:wrap type="none"/>
          </v:shape>
        </w:pic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25"/>
          <w:sz w:val="13"/>
          <w:szCs w:val="13"/>
        </w:rPr>
        <w:t>J</w:t>
      </w:r>
      <w:r>
        <w:rPr>
          <w:rFonts w:ascii="Times New Roman" w:cs="Times New Roman" w:eastAsia="Times New Roman" w:hAnsi="Times New Roman"/>
          <w:color w:val="1F1F1F"/>
          <w:spacing w:val="1"/>
          <w:w w:val="12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25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color w:val="1F1F1F"/>
          <w:spacing w:val="0"/>
          <w:w w:val="125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-9"/>
          <w:w w:val="125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89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22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05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23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1"/>
          <w:w w:val="124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0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031444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78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line="327" w:lineRule="auto"/>
        <w:ind w:right="4085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26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38"/>
          <w:sz w:val="13"/>
          <w:szCs w:val="13"/>
        </w:rPr>
        <w:t>J</w:t>
      </w:r>
      <w:r>
        <w:rPr>
          <w:rFonts w:ascii="Times New Roman" w:cs="Times New Roman" w:eastAsia="Times New Roman" w:hAnsi="Times New Roman"/>
          <w:color w:val="1F1F1F"/>
          <w:spacing w:val="1"/>
          <w:w w:val="103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08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D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1"/>
          <w:w w:val="97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89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03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114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08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108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045859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58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pacing w:before="74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91"/>
          <w:sz w:val="13"/>
          <w:szCs w:val="13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1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b/>
          <w:color w:val="1F1F1F"/>
          <w:spacing w:val="3"/>
          <w:w w:val="91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9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-4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1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1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91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91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0"/>
          <w:w w:val="100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19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1"/>
          <w:w w:val="126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117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color w:val="1F1F1F"/>
          <w:spacing w:val="0"/>
          <w:w w:val="128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3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000479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91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</w:pP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6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2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84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89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103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0"/>
          <w:w w:val="74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1"/>
          <w:w w:val="108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0"/>
          <w:w w:val="88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103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108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color w:val="1F1F1F"/>
          <w:spacing w:val="-2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0"/>
          <w:sz w:val="13"/>
          <w:szCs w:val="13"/>
        </w:rPr>
        <w:t>K</w:t>
      </w:r>
      <w:r>
        <w:rPr>
          <w:rFonts w:ascii="Times New Roman" w:cs="Times New Roman" w:eastAsia="Times New Roman" w:hAnsi="Times New Roman"/>
          <w:color w:val="1F1F1F"/>
          <w:spacing w:val="0"/>
          <w:w w:val="74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0"/>
          <w:w w:val="74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1"/>
          <w:w w:val="100"/>
          <w:sz w:val="13"/>
          <w:szCs w:val="13"/>
        </w:rPr>
        <w:t>N</w:t>
      </w:r>
      <w:r>
        <w:rPr>
          <w:rFonts w:ascii="Times New Roman" w:cs="Times New Roman" w:eastAsia="Times New Roman" w:hAnsi="Times New Roman"/>
          <w:color w:val="1F1F1F"/>
          <w:spacing w:val="0"/>
          <w:w w:val="97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8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031745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98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12"/>
          <w:szCs w:val="12"/>
        </w:rPr>
        <w:jc w:val="left"/>
        <w:spacing w:before="7" w:line="120" w:lineRule="exact"/>
      </w:pPr>
      <w:r>
        <w:rPr>
          <w:sz w:val="12"/>
          <w:szCs w:val="12"/>
        </w:rPr>
      </w:r>
    </w:p>
    <w:p>
      <w:pPr>
        <w:rPr>
          <w:rFonts w:ascii="Times New Roman" w:cs="Times New Roman" w:eastAsia="Times New Roman" w:hAnsi="Times New Roman"/>
          <w:sz w:val="13"/>
          <w:szCs w:val="13"/>
        </w:rPr>
        <w:jc w:val="left"/>
        <w:sectPr>
          <w:type w:val="continuous"/>
          <w:pgSz w:h="16840" w:w="11900"/>
          <w:pgMar w:bottom="280" w:left="780" w:right="360" w:top="2300"/>
          <w:cols w:equalWidth="off" w:num="2">
            <w:col w:space="971" w:w="2942"/>
            <w:col w:w="6847"/>
          </w:cols>
        </w:sectPr>
      </w:pPr>
      <w:r>
        <w:pict>
          <v:group coordorigin="4938,1314" coordsize="207,207" style="position:absolute;margin-left:246.887pt;margin-top:65.7085pt;width:10.3524pt;height:10.3524pt;mso-position-horizontal-relative:page;mso-position-vertical-relative:paragraph;z-index:-1062">
            <v:shape coordorigin="4945,1322" coordsize="192,192" fillcolor="#E2E4E4" filled="t" path="m5137,1418l5135,1440,5127,1461,5115,1479,5099,1494,5081,1505,5059,1512,5041,1514,5019,1511,4998,1503,4980,1491,4965,1476,4954,1457,4947,1436,4945,1418,4948,1395,4956,1374,4968,1356,4983,1341,5002,1330,5023,1323,5041,1322,5064,1324,5085,1332,5103,1344,5118,1360,5129,1378,5136,1400,5137,1418xe" stroked="f" style="position:absolute;left:4945;top:1322;width:192;height:192">
              <v:path arrowok="t"/>
              <v:fill/>
            </v:shape>
            <v:shape coordorigin="4955,1331" coordsize="173,173" fillcolor="#F6F7F7" filled="t" path="m5128,1418l5125,1440,5116,1461,5103,1478,5086,1491,5066,1500,5044,1504,5041,1504,5019,1501,4998,1493,4981,1480,4967,1463,4959,1443,4955,1420,4955,1418,4958,1395,4966,1375,4979,1357,4996,1344,5016,1335,5039,1331,5041,1331,5064,1334,5084,1343,5102,1356,5115,1373,5124,1393,5128,1415,5128,1418xe" stroked="f" style="position:absolute;left:4955;top:1331;width:173;height:173">
              <v:path arrowok="t"/>
              <v:fill/>
            </v:shape>
            <v:shape coordorigin="4993,1370" coordsize="96,96" fillcolor="#FFFFFF" filled="t" path="m5089,1418l5084,1439,5070,1456,5050,1465,5041,1466,5020,1461,5003,1447,4994,1427,4993,1418,4998,1396,5012,1379,5032,1371,5041,1370,5063,1375,5080,1389,5088,1409,5089,1418xe" stroked="f" style="position:absolute;left:4993;top:1370;width:96;height:96">
              <v:path arrowok="t"/>
              <v:fill/>
            </v:shape>
            <v:shape coordorigin="4984,1360" coordsize="115,115" fillcolor="#363636" filled="t" path="m5034,1458l5027,1462,5036,1465,5046,1465,5056,1462,5049,1458,5057,1440,5077,1437,5079,1445,5085,1437,5088,1428,5088,1418,5082,1423,5081,1376,5094,1394,5099,1416,5099,1418,5095,1440,5083,1458,5065,1470,5043,1475,5041,1475,5019,1471,5006,1437,5025,1440,5034,1458xe" stroked="f" style="position:absolute;left:4984;top:1360;width:115;height:115">
              <v:path arrowok="t"/>
              <v:fill/>
            </v:shape>
            <v:shape coordorigin="4984,1360" coordsize="115,115" fillcolor="#363636" filled="t" path="m5067,1409l5071,1390,5079,1390,5073,1382,5065,1376,5056,1373,5059,1381,5041,1391,5024,1381,5027,1373,5018,1376,5009,1382,5004,1390,5012,1390,5015,1409,5001,1423,4995,1418,4995,1428,4998,1437,5004,1445,5006,1437,5019,1471,5001,1459,4989,1441,4984,1419,4984,1418,4988,1396,5000,1378,5018,1365,5040,1360,5041,1360,5063,1364,5081,1376,5082,1423,5067,1409xe" stroked="f" style="position:absolute;left:4984;top:1360;width:115;height:115">
              <v:path arrowok="t"/>
              <v:fill/>
            </v:shape>
            <v:shape coordorigin="4984,1360" coordsize="115,115" fillcolor="#363636" filled="t" path="m5041,1400l5059,1413,5053,1434,5030,1434,5023,1413,5041,1400xe" stroked="f" style="position:absolute;left:4984;top:1360;width:115;height:115">
              <v:path arrowok="t"/>
              <v:fill/>
            </v:shape>
            <w10:wrap type="none"/>
          </v:group>
        </w:pict>
      </w:r>
      <w:r>
        <w:pict>
          <v:group coordorigin="4938,3127" coordsize="207,207" style="position:absolute;margin-left:246.887pt;margin-top:156.331pt;width:10.3524pt;height:10.3524pt;mso-position-horizontal-relative:page;mso-position-vertical-relative:paragraph;z-index:-1057">
            <v:shape coordorigin="4945,3134" coordsize="192,192" fillcolor="#E2E4E4" filled="t" path="m5137,3230l5135,3253,5127,3274,5115,3292,5099,3307,5081,3318,5059,3324,5041,3326,5019,3323,4998,3316,4980,3304,4965,3288,4954,3269,4947,3248,4945,3230,4948,3207,4956,3187,4968,3169,4983,3154,5002,3142,5023,3136,5041,3134,5064,3137,5085,3144,5103,3156,5118,3172,5129,3191,5136,3212,5137,3230xe" stroked="f" style="position:absolute;left:4945;top:3134;width:192;height:192">
              <v:path arrowok="t"/>
              <v:fill/>
            </v:shape>
            <v:shape coordorigin="4955,3144" coordsize="173,173" fillcolor="#F6F7F7" filled="t" path="m5128,3230l5125,3253,5116,3273,5103,3290,5086,3304,5066,3313,5044,3317,5041,3317,5019,3314,4998,3305,4981,3292,4967,3275,4959,3255,4955,3233,4955,3230,4958,3208,4966,3187,4979,3170,4996,3156,5016,3147,5039,3144,5041,3144,5064,3147,5084,3155,5102,3168,5115,3185,5124,3205,5128,3228,5128,3230xe" stroked="f" style="position:absolute;left:4955;top:3144;width:173;height:173">
              <v:path arrowok="t"/>
              <v:fill/>
            </v:shape>
            <v:shape coordorigin="5008,3182" coordsize="67,96" fillcolor="#F1AF08" filled="t" path="m5071,3182l5073,3182,5075,3186,5075,3277,5071,3278,5009,3278,5008,3275,5008,3184,5011,3182,5071,3182xe" stroked="f" style="position:absolute;left:5008;top:3182;width:67;height:96">
              <v:path arrowok="t"/>
              <v:fill/>
            </v:shape>
            <v:shape coordorigin="5051,3240" coordsize="86,86" fillcolor="#F6F7F7" filled="t" path="m5137,3283l5132,3304,5117,3320,5095,3326,5094,3326,5073,3320,5057,3305,5051,3284,5051,3283,5057,3262,5072,3246,5093,3240,5094,3240,5116,3245,5131,3260,5137,3282,5137,3283xe" stroked="f" style="position:absolute;left:5051;top:3240;width:86;height:86">
              <v:path arrowok="t"/>
              <v:fill/>
            </v:shape>
            <w10:wrap type="none"/>
          </v:group>
        </w:pict>
      </w:r>
      <w:r>
        <w:pict>
          <v:group coordorigin="4938,3499" coordsize="207,207" style="position:absolute;margin-left:246.887pt;margin-top:174.936pt;width:10.3524pt;height:10.3524pt;mso-position-horizontal-relative:page;mso-position-vertical-relative:paragraph;z-index:-1056">
            <v:shape coordorigin="4945,3506" coordsize="192,192" fillcolor="#E2E4E4" filled="t" path="m5137,3602l5135,3625,5127,3646,5115,3664,5099,3679,5081,3690,5059,3697,5041,3698,5019,3696,4998,3688,4980,3676,4965,3660,4954,3641,4947,3620,4945,3602,4948,3580,4956,3559,4968,3541,4983,3526,5002,3515,5023,3508,5041,3506,5064,3509,5085,3517,5103,3529,5118,3544,5129,3563,5136,3584,5137,3602xe" stroked="f" style="position:absolute;left:4945;top:3506;width:192;height:192">
              <v:path arrowok="t"/>
              <v:fill/>
            </v:shape>
            <v:shape coordorigin="4955,3516" coordsize="173,173" fillcolor="#F6F7F7" filled="t" path="m5128,3602l5125,3625,5116,3645,5103,3662,5086,3676,5066,3685,5044,3689,5041,3689,5019,3686,4998,3677,4981,3664,4967,3647,4959,3627,4955,3605,4955,3602,4958,3580,4966,3559,4979,3542,4996,3528,5016,3519,5039,3516,5041,3516,5064,3519,5084,3527,5102,3540,5115,3557,5124,3577,5128,3600,5128,3602xe" stroked="f" style="position:absolute;left:4955;top:3516;width:173;height:173">
              <v:path arrowok="t"/>
              <v:fill/>
            </v:shape>
            <v:shape coordorigin="4993,3545" coordsize="58,58" fillcolor="#5CAE02" filled="t" path="m5022,3545l5051,3573,5042,3582,5029,3570,5029,3602,5015,3602,5015,3570,5002,3582,4993,3573,5022,3545xe" stroked="f" style="position:absolute;left:4993;top:3545;width:58;height:58">
              <v:path arrowok="t"/>
              <v:fill/>
            </v:shape>
            <v:shape coordorigin="5032,3602" coordsize="58,58" fillcolor="#DD503B" filled="t" path="m5060,3660l5032,3631,5040,3622,5053,3635,5053,3602,5068,3602,5068,3635,5080,3622,5089,3631,5060,3660xe" stroked="f" style="position:absolute;left:5032;top:3602;width:58;height:58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6"/>
          <w:sz w:val="13"/>
          <w:szCs w:val="13"/>
        </w:rPr>
        <w:t>y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15"/>
          <w:sz w:val="13"/>
          <w:szCs w:val="13"/>
        </w:rPr>
        <w:t>o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21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3"/>
          <w:szCs w:val="13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2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2"/>
          <w:sz w:val="13"/>
          <w:szCs w:val="13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3"/>
          <w:sz w:val="13"/>
          <w:szCs w:val="13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12"/>
          <w:sz w:val="13"/>
          <w:szCs w:val="13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7"/>
          <w:sz w:val="13"/>
          <w:szCs w:val="13"/>
        </w:rPr>
        <w:t>: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I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C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H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A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-2"/>
          <w:w w:val="93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1"/>
          <w:w w:val="93"/>
          <w:sz w:val="13"/>
          <w:szCs w:val="13"/>
        </w:rPr>
        <w:t>U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L</w:t>
      </w:r>
      <w:r>
        <w:rPr>
          <w:rFonts w:ascii="Times New Roman" w:cs="Times New Roman" w:eastAsia="Times New Roman" w:hAnsi="Times New Roman"/>
          <w:color w:val="1F1F1F"/>
          <w:spacing w:val="0"/>
          <w:w w:val="93"/>
          <w:sz w:val="13"/>
          <w:szCs w:val="13"/>
        </w:rPr>
        <w:t>E</w:t>
      </w:r>
      <w:r>
        <w:rPr>
          <w:rFonts w:ascii="Times New Roman" w:cs="Times New Roman" w:eastAsia="Times New Roman" w:hAnsi="Times New Roman"/>
          <w:color w:val="1F1F1F"/>
          <w:spacing w:val="-2"/>
          <w:w w:val="93"/>
          <w:sz w:val="13"/>
          <w:szCs w:val="13"/>
        </w:rPr>
        <w:t> 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(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031733</w:t>
      </w:r>
      <w:r>
        <w:rPr>
          <w:rFonts w:ascii="Times New Roman" w:cs="Times New Roman" w:eastAsia="Times New Roman" w:hAnsi="Times New Roman"/>
          <w:color w:val="1F1F1F"/>
          <w:spacing w:val="1"/>
          <w:w w:val="92"/>
          <w:sz w:val="13"/>
          <w:szCs w:val="13"/>
        </w:rPr>
        <w:t>M</w:t>
      </w:r>
      <w:r>
        <w:rPr>
          <w:rFonts w:ascii="Times New Roman" w:cs="Times New Roman" w:eastAsia="Times New Roman" w:hAnsi="Times New Roman"/>
          <w:color w:val="1F1F1F"/>
          <w:spacing w:val="0"/>
          <w:w w:val="111"/>
          <w:sz w:val="13"/>
          <w:szCs w:val="13"/>
        </w:rPr>
        <w:t>81</w:t>
      </w:r>
      <w:r>
        <w:rPr>
          <w:rFonts w:ascii="Times New Roman" w:cs="Times New Roman" w:eastAsia="Times New Roman" w:hAnsi="Times New Roman"/>
          <w:color w:val="1F1F1F"/>
          <w:spacing w:val="0"/>
          <w:w w:val="102"/>
          <w:sz w:val="13"/>
          <w:szCs w:val="13"/>
        </w:rPr>
        <w:t>)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3"/>
          <w:szCs w:val="13"/>
        </w:rPr>
      </w:r>
    </w:p>
    <w:p>
      <w:pPr>
        <w:rPr>
          <w:sz w:val="26"/>
          <w:szCs w:val="26"/>
        </w:rPr>
        <w:jc w:val="left"/>
        <w:spacing w:before="11" w:line="260" w:lineRule="exact"/>
      </w:pPr>
      <w:r>
        <w:rPr>
          <w:sz w:val="26"/>
          <w:szCs w:val="26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44"/>
        <w:ind w:left="168"/>
      </w:pPr>
      <w:r>
        <w:pict>
          <v:group coordorigin="948,237" coordsize="7166,0" style="position:absolute;margin-left:47.412pt;margin-top:11.8359pt;width:358.29pt;height:0pt;mso-position-horizontal-relative:page;mso-position-vertical-relative:paragraph;z-index:-1071">
            <v:shape coordorigin="948,237" coordsize="7166,0" filled="f" path="m948,237l8114,237e" strokecolor="#7F7F7F" stroked="t" strokeweight="0.700151pt" style="position:absolute;left:948;top:237;width:7166;height:0">
              <v:path arrowok="t"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1"/>
          <w:szCs w:val="11"/>
        </w:rPr>
        <w:t>M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2"/>
          <w:sz w:val="11"/>
          <w:szCs w:val="11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2"/>
          <w:sz w:val="11"/>
          <w:szCs w:val="11"/>
        </w:rPr>
        <w:t>H</w:t>
      </w:r>
      <w:r>
        <w:rPr>
          <w:rFonts w:ascii="Times New Roman" w:cs="Times New Roman" w:eastAsia="Times New Roman" w:hAnsi="Times New Roman"/>
          <w:b/>
          <w:color w:val="1F1F1F"/>
          <w:spacing w:val="5"/>
          <w:w w:val="92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V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17"/>
          <w:szCs w:val="17"/>
        </w:rPr>
        <w:jc w:val="left"/>
        <w:spacing w:before="4" w:line="160" w:lineRule="exact"/>
      </w:pPr>
      <w:r>
        <w:rPr>
          <w:sz w:val="17"/>
          <w:szCs w:val="17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ind w:left="168"/>
      </w:pPr>
      <w:r>
        <w:rPr>
          <w:rFonts w:ascii="Times New Roman" w:cs="Times New Roman" w:eastAsia="Times New Roman" w:hAnsi="Times New Roman"/>
          <w:b/>
          <w:color w:val="1F1F1F"/>
          <w:spacing w:val="0"/>
          <w:w w:val="88"/>
          <w:sz w:val="11"/>
          <w:szCs w:val="11"/>
        </w:rPr>
        <w:t>L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8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88"/>
          <w:sz w:val="11"/>
          <w:szCs w:val="11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88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8"/>
          <w:sz w:val="11"/>
          <w:szCs w:val="11"/>
        </w:rPr>
        <w:t>Z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8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3"/>
          <w:w w:val="88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0"/>
          <w:sz w:val="11"/>
          <w:szCs w:val="11"/>
        </w:rPr>
        <w:t>F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C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                                                                                                                                                                                                                            </w:t>
      </w:r>
      <w:r>
        <w:rPr>
          <w:rFonts w:ascii="Times New Roman" w:cs="Times New Roman" w:eastAsia="Times New Roman" w:hAnsi="Times New Roman"/>
          <w:b/>
          <w:color w:val="1F1F1F"/>
          <w:spacing w:val="12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V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8"/>
          <w:sz w:val="11"/>
          <w:szCs w:val="11"/>
        </w:rPr>
        <w:t>P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6"/>
          <w:sz w:val="11"/>
          <w:szCs w:val="11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-1"/>
          <w:w w:val="100"/>
          <w:sz w:val="11"/>
          <w:szCs w:val="11"/>
        </w:rPr>
        <w:t> 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C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5"/>
          <w:szCs w:val="5"/>
        </w:rPr>
        <w:jc w:val="left"/>
        <w:spacing w:before="3" w:line="40" w:lineRule="exact"/>
      </w:pPr>
      <w:r>
        <w:rPr>
          <w:sz w:val="5"/>
          <w:szCs w:val="5"/>
        </w:rPr>
      </w:r>
    </w:p>
    <w:tbl>
      <w:tblPr>
        <w:tblW w:type="auto" w:w="0"/>
        <w:tblLook w:val="01E0"/>
        <w:jc w:val="left"/>
        <w:tblInd w:type="dxa" w:w="16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52"/>
        </w:trPr>
        <w:tc>
          <w:tcPr>
            <w:tcW w:type="dxa" w:w="3193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  <w:tc>
          <w:tcPr>
            <w:tcW w:type="dxa" w:w="720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30"/>
              <w:ind w:left="238" w:right="234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8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3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</w:tr>
      <w:tr>
        <w:trPr>
          <w:trHeight w:hRule="exact" w:val="276"/>
        </w:trPr>
        <w:tc>
          <w:tcPr>
            <w:tcW w:type="dxa" w:w="3193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720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6"/>
              <w:ind w:left="262" w:right="263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6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5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5"/>
                <w:sz w:val="14"/>
                <w:szCs w:val="14"/>
              </w:rPr>
              <w:t>z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9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1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7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11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12"/>
                <w:w w:val="116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0"/>
                <w:w w:val="116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32"/>
                <w:w w:val="116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/>
        </w:tc>
      </w:tr>
      <w:tr>
        <w:trPr>
          <w:trHeight w:hRule="exact" w:val="258"/>
        </w:trPr>
        <w:tc>
          <w:tcPr>
            <w:tcW w:type="dxa" w:w="3193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  <w:tc>
          <w:tcPr>
            <w:tcW w:type="dxa" w:w="720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36"/>
              <w:ind w:left="238" w:right="234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8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3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</w:tr>
      <w:tr>
        <w:trPr>
          <w:trHeight w:hRule="exact" w:val="276"/>
        </w:trPr>
        <w:tc>
          <w:tcPr>
            <w:tcW w:type="dxa" w:w="3193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6"/>
              <w:ind w:left="1931"/>
            </w:pPr>
            <w:r>
              <w:rPr>
                <w:rFonts w:ascii="Times New Roman" w:cs="Times New Roman" w:eastAsia="Times New Roman" w:hAnsi="Times New Roman"/>
                <w:color w:val="1F1F1F"/>
                <w:w w:val="75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9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9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720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6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</w:tr>
      <w:tr>
        <w:trPr>
          <w:trHeight w:hRule="exact" w:val="48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right"/>
              <w:spacing w:before="61"/>
              <w:ind w:right="394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-5"/>
                <w:w w:val="11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40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14"/>
                <w:w w:val="116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6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0"/>
                <w:w w:val="116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right"/>
              <w:spacing w:before="55"/>
              <w:ind w:right="399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</w:tr>
      <w:tr>
        <w:trPr>
          <w:trHeight w:hRule="exact" w:val="264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71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-6"/>
                <w:w w:val="11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v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6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ii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17"/>
                <w:w w:val="11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1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1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</w:tr>
      <w:tr>
        <w:trPr>
          <w:trHeight w:hRule="exact" w:val="264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5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5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-4"/>
                <w:w w:val="11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1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60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-15"/>
                <w:w w:val="11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16"/>
                <w:w w:val="11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4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1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1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1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7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1811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0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0"/>
                <w:sz w:val="14"/>
                <w:szCs w:val="14"/>
              </w:rPr>
              <w:t>v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0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1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0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6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AEAEA" w:val="clear"/>
          </w:tcPr>
          <w:p/>
        </w:tc>
      </w:tr>
    </w:tbl>
    <w:p>
      <w:pPr>
        <w:sectPr>
          <w:type w:val="continuous"/>
          <w:pgSz w:h="16840" w:w="11900"/>
          <w:pgMar w:bottom="280" w:left="780" w:right="360" w:top="2300"/>
        </w:sectPr>
      </w:pPr>
    </w:p>
    <w:p>
      <w:pPr>
        <w:rPr>
          <w:sz w:val="15"/>
          <w:szCs w:val="15"/>
        </w:rPr>
        <w:jc w:val="left"/>
        <w:spacing w:before="8" w:line="140" w:lineRule="exact"/>
      </w:pPr>
      <w:r>
        <w:rPr>
          <w:sz w:val="15"/>
          <w:szCs w:val="15"/>
        </w:rPr>
      </w:r>
    </w:p>
    <w:p>
      <w:pPr>
        <w:rPr>
          <w:sz w:val="20"/>
          <w:szCs w:val="20"/>
        </w:rPr>
        <w:jc w:val="left"/>
        <w:spacing w:line="200" w:lineRule="exact"/>
      </w:pPr>
      <w:r>
        <w:rPr>
          <w:sz w:val="20"/>
          <w:szCs w:val="20"/>
        </w:rPr>
      </w:r>
    </w:p>
    <w:tbl>
      <w:tblPr>
        <w:tblW w:type="auto" w:w="0"/>
        <w:tblLook w:val="01E0"/>
        <w:jc w:val="left"/>
        <w:tblInd w:type="dxa" w:w="16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52"/>
        </w:trPr>
        <w:tc>
          <w:tcPr>
            <w:tcW w:type="dxa" w:w="3193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  <w:tc>
          <w:tcPr>
            <w:tcW w:type="dxa" w:w="720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30"/>
              <w:ind w:left="238" w:right="234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8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3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/>
        </w:tc>
      </w:tr>
      <w:tr>
        <w:trPr>
          <w:trHeight w:hRule="exact" w:val="480"/>
        </w:trPr>
        <w:tc>
          <w:tcPr>
            <w:tcW w:type="dxa" w:w="3193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720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2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7F7F7F" w:space="0" w:sz="6" w:val="single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4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40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75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10"/>
                <w:w w:val="12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5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5"/>
                <w:w w:val="9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64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1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0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-4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4"/>
                <w:w w:val="93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2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8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75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5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5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5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-9"/>
                <w:w w:val="12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1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64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2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2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-6"/>
                <w:w w:val="11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2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64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7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4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w w:val="140"/>
                <w:sz w:val="14"/>
                <w:szCs w:val="14"/>
              </w:rPr>
              <w:t>J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75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9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48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4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3"/>
                <w:w w:val="9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G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4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4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94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2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2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-18"/>
                <w:w w:val="122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6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7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2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b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48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/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sz w:val="16"/>
                <w:szCs w:val="16"/>
              </w:rPr>
              <w:jc w:val="left"/>
              <w:spacing w:before="9" w:line="160" w:lineRule="exact"/>
            </w:pPr>
            <w:r>
              <w:rPr>
                <w:sz w:val="16"/>
                <w:szCs w:val="16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5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7F7F7F" w:space="0" w:sz="6" w:val="single"/>
            </w:tcBorders>
            <w:shd w:color="auto" w:fill="EAEAEA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5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1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1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7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3"/>
                <w:sz w:val="14"/>
                <w:szCs w:val="14"/>
              </w:rPr>
              <w:t>,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5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5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5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1F1F1F"/>
                <w:spacing w:val="-9"/>
                <w:w w:val="12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5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5"/>
                <w:sz w:val="14"/>
                <w:szCs w:val="14"/>
              </w:rPr>
              <w:t>z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-2"/>
                <w:w w:val="105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9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38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55"/>
              <w:ind w:left="39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01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1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270"/>
        </w:trPr>
        <w:tc>
          <w:tcPr>
            <w:tcW w:type="dxa" w:w="3193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1"/>
              <w:ind w:left="1787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85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22"/>
                <w:sz w:val="14"/>
                <w:szCs w:val="14"/>
              </w:rPr>
              <w:t>s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18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9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99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color w:val="1F1F1F"/>
                <w:spacing w:val="-3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93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5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4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26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1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720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61"/>
              <w:ind w:left="220" w:right="225"/>
            </w:pP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8</w:t>
            </w:r>
            <w:r>
              <w:rPr>
                <w:rFonts w:ascii="Times New Roman" w:cs="Times New Roman" w:eastAsia="Times New Roman" w:hAnsi="Times New Roman"/>
                <w:color w:val="1F1F1F"/>
                <w:spacing w:val="1"/>
                <w:w w:val="113"/>
                <w:sz w:val="14"/>
                <w:szCs w:val="14"/>
              </w:rPr>
              <w:t>9</w:t>
            </w: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57"/>
                <w:sz w:val="14"/>
                <w:szCs w:val="14"/>
              </w:rPr>
              <w:t>'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241"/>
            <w:tcBorders>
              <w:top w:color="auto" w:space="0" w:sz="6" w:val="nil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</w:tr>
    </w:tbl>
    <w:p>
      <w:pPr>
        <w:rPr>
          <w:sz w:val="14"/>
          <w:szCs w:val="14"/>
        </w:rPr>
        <w:jc w:val="left"/>
        <w:spacing w:before="2" w:line="140" w:lineRule="exact"/>
      </w:pPr>
      <w:r>
        <w:rPr>
          <w:sz w:val="14"/>
          <w:szCs w:val="14"/>
        </w:rPr>
      </w:r>
    </w:p>
    <w:tbl>
      <w:tblPr>
        <w:tblW w:type="auto" w:w="0"/>
        <w:tblLook w:val="01E0"/>
        <w:jc w:val="left"/>
        <w:tblInd w:type="dxa" w:w="120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84"/>
        </w:trPr>
        <w:tc>
          <w:tcPr>
            <w:tcW w:type="dxa" w:w="2647"/>
            <w:tcBorders>
              <w:top w:color="auto" w:space="0" w:sz="6" w:val="nil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84"/>
              <w:ind w:left="48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9"/>
                <w:sz w:val="11"/>
                <w:szCs w:val="11"/>
              </w:rPr>
              <w:t>P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9"/>
                <w:sz w:val="11"/>
                <w:szCs w:val="11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89"/>
                <w:sz w:val="11"/>
                <w:szCs w:val="11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89"/>
                <w:sz w:val="11"/>
                <w:szCs w:val="11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9"/>
                <w:sz w:val="11"/>
                <w:szCs w:val="11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9"/>
                <w:sz w:val="11"/>
                <w:szCs w:val="11"/>
              </w:rPr>
              <w:t>TY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6"/>
                <w:w w:val="89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1"/>
                <w:szCs w:val="11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1"/>
                <w:szCs w:val="11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1"/>
                <w:szCs w:val="11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-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1"/>
                <w:szCs w:val="11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T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  <w:tc>
          <w:tcPr>
            <w:tcW w:type="dxa" w:w="7868"/>
            <w:gridSpan w:val="6"/>
            <w:tcBorders>
              <w:top w:color="auto" w:space="0" w:sz="6" w:val="nil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/>
        </w:tc>
      </w:tr>
      <w:tr>
        <w:trPr>
          <w:trHeight w:hRule="exact" w:val="275"/>
        </w:trPr>
        <w:tc>
          <w:tcPr>
            <w:tcW w:type="dxa" w:w="2647"/>
            <w:tcBorders>
              <w:top w:color="7F7F7F" w:space="0" w:sz="6" w:val="single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81"/>
              <w:ind w:left="48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8"/>
                <w:sz w:val="11"/>
                <w:szCs w:val="11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8"/>
                <w:sz w:val="11"/>
                <w:szCs w:val="11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88"/>
                <w:sz w:val="11"/>
                <w:szCs w:val="11"/>
              </w:rPr>
              <w:t>G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88"/>
                <w:sz w:val="11"/>
                <w:szCs w:val="11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8"/>
                <w:sz w:val="11"/>
                <w:szCs w:val="11"/>
              </w:rPr>
              <w:t>Z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8"/>
                <w:sz w:val="11"/>
                <w:szCs w:val="11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3"/>
                <w:w w:val="88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1"/>
                <w:szCs w:val="11"/>
              </w:rPr>
              <w:t>F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C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  <w:tc>
          <w:tcPr>
            <w:tcW w:type="dxa" w:w="822"/>
            <w:tcBorders>
              <w:top w:color="7F7F7F" w:space="0" w:sz="6" w:val="single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/>
        </w:tc>
        <w:tc>
          <w:tcPr>
            <w:tcW w:type="dxa" w:w="318"/>
            <w:tcBorders>
              <w:top w:color="7F7F7F" w:space="0" w:sz="6" w:val="single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588"/>
            <w:tcBorders>
              <w:top w:color="7F7F7F" w:space="0" w:sz="6" w:val="single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/>
        </w:tc>
        <w:tc>
          <w:tcPr>
            <w:tcW w:type="dxa" w:w="396"/>
            <w:tcBorders>
              <w:top w:color="7F7F7F" w:space="0" w:sz="6" w:val="single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/>
        </w:tc>
        <w:tc>
          <w:tcPr>
            <w:tcW w:type="dxa" w:w="1620"/>
            <w:tcBorders>
              <w:top w:color="7F7F7F" w:space="0" w:sz="6" w:val="single"/>
              <w:left w:color="auto" w:space="0" w:sz="6" w:val="nil"/>
              <w:bottom w:color="7F7F7F" w:space="0" w:sz="6" w:val="single"/>
              <w:right w:color="auto" w:space="0" w:sz="6" w:val="nil"/>
            </w:tcBorders>
          </w:tcPr>
          <w:p/>
        </w:tc>
        <w:tc>
          <w:tcPr>
            <w:tcW w:type="dxa" w:w="412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11"/>
                <w:szCs w:val="11"/>
              </w:rPr>
              <w:jc w:val="left"/>
              <w:spacing w:before="88"/>
              <w:ind w:left="306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93"/>
                <w:sz w:val="11"/>
                <w:szCs w:val="11"/>
              </w:rPr>
              <w:t>V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74"/>
                <w:sz w:val="11"/>
                <w:szCs w:val="11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8"/>
                <w:sz w:val="11"/>
                <w:szCs w:val="11"/>
              </w:rPr>
              <w:t>P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4"/>
                <w:sz w:val="11"/>
                <w:szCs w:val="11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6"/>
                <w:sz w:val="11"/>
                <w:szCs w:val="11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6"/>
                <w:sz w:val="11"/>
                <w:szCs w:val="11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-1"/>
                <w:w w:val="100"/>
                <w:sz w:val="11"/>
                <w:szCs w:val="11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S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1"/>
                <w:szCs w:val="11"/>
              </w:rPr>
              <w:t>C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1"/>
                <w:szCs w:val="11"/>
              </w:rPr>
            </w:r>
          </w:p>
        </w:tc>
      </w:tr>
      <w:tr>
        <w:trPr>
          <w:trHeight w:hRule="exact" w:val="252"/>
        </w:trPr>
        <w:tc>
          <w:tcPr>
            <w:tcW w:type="dxa" w:w="2647"/>
            <w:tcBorders>
              <w:top w:color="7F7F7F" w:space="0" w:sz="6" w:val="single"/>
              <w:left w:color="auto" w:space="0" w:sz="6" w:val="nil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210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      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9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#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    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4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1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7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822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101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6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14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1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7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2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18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  <w:tc>
          <w:tcPr>
            <w:tcW w:type="dxa" w:w="5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149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k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396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30"/>
              <w:ind w:left="118" w:right="119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18"/>
                <w:sz w:val="14"/>
                <w:szCs w:val="14"/>
              </w:rPr>
              <w:t>#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1620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47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P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1"/>
                <w:sz w:val="14"/>
                <w:szCs w:val="14"/>
              </w:rPr>
              <w:t>l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7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4123"/>
            <w:tcBorders>
              <w:top w:color="auto" w:space="0" w:sz="6" w:val="nil"/>
              <w:left w:color="7F7F7F" w:space="0" w:sz="6" w:val="single"/>
              <w:bottom w:color="auto" w:space="0" w:sz="6" w:val="nil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7"/>
              <w:ind w:left="101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6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u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14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1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7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2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349"/>
        </w:trPr>
        <w:tc>
          <w:tcPr>
            <w:tcW w:type="dxa" w:w="2647"/>
            <w:tcBorders>
              <w:top w:color="7F7F7F" w:space="0" w:sz="6" w:val="single"/>
              <w:left w:color="auto" w:space="0" w:sz="6" w:val="nil"/>
              <w:bottom w:color="000000" w:space="0" w:sz="10" w:val="single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6"/>
              <w:ind w:left="684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—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822"/>
            <w:tcBorders>
              <w:top w:color="7F7F7F" w:space="0" w:sz="6" w:val="single"/>
              <w:left w:color="auto" w:space="0" w:sz="6" w:val="nil"/>
              <w:bottom w:color="000000" w:space="0" w:sz="10" w:val="single"/>
              <w:right w:color="auto" w:space="0" w:sz="6" w:val="nil"/>
            </w:tcBorders>
          </w:tcPr>
          <w:p/>
        </w:tc>
        <w:tc>
          <w:tcPr>
            <w:tcW w:type="dxa" w:w="318"/>
            <w:tcBorders>
              <w:top w:color="auto" w:space="0" w:sz="6" w:val="nil"/>
              <w:left w:color="auto" w:space="0" w:sz="6" w:val="nil"/>
              <w:bottom w:color="000000" w:space="0" w:sz="10" w:val="single"/>
              <w:right w:color="auto" w:space="0" w:sz="6" w:val="nil"/>
            </w:tcBorders>
          </w:tcPr>
          <w:p/>
        </w:tc>
        <w:tc>
          <w:tcPr>
            <w:tcW w:type="dxa" w:w="588"/>
            <w:tcBorders>
              <w:top w:color="7F7F7F" w:space="0" w:sz="6" w:val="single"/>
              <w:left w:color="auto" w:space="0" w:sz="6" w:val="nil"/>
              <w:bottom w:color="000000" w:space="0" w:sz="10" w:val="single"/>
              <w:right w:color="auto" w:space="0" w:sz="6" w:val="nil"/>
            </w:tcBorders>
          </w:tcPr>
          <w:p/>
        </w:tc>
        <w:tc>
          <w:tcPr>
            <w:tcW w:type="dxa" w:w="396"/>
            <w:tcBorders>
              <w:top w:color="7F7F7F" w:space="0" w:sz="6" w:val="single"/>
              <w:left w:color="auto" w:space="0" w:sz="6" w:val="nil"/>
              <w:bottom w:color="000000" w:space="0" w:sz="10" w:val="single"/>
              <w:right w:color="auto" w:space="0" w:sz="6" w:val="nil"/>
            </w:tcBorders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66"/>
              <w:ind w:left="42"/>
            </w:pPr>
            <w:r>
              <w:rPr>
                <w:rFonts w:ascii="Times New Roman" w:cs="Times New Roman" w:eastAsia="Times New Roman" w:hAnsi="Times New Roman"/>
                <w:color w:val="1F1F1F"/>
                <w:spacing w:val="0"/>
                <w:w w:val="100"/>
                <w:sz w:val="14"/>
                <w:szCs w:val="14"/>
              </w:rPr>
              <w:t>—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1620"/>
            <w:tcBorders>
              <w:top w:color="7F7F7F" w:space="0" w:sz="6" w:val="single"/>
              <w:left w:color="auto" w:space="0" w:sz="6" w:val="nil"/>
              <w:bottom w:color="000000" w:space="0" w:sz="10" w:val="single"/>
              <w:right w:color="auto" w:space="0" w:sz="6" w:val="nil"/>
            </w:tcBorders>
          </w:tcPr>
          <w:p/>
        </w:tc>
        <w:tc>
          <w:tcPr>
            <w:tcW w:type="dxa" w:w="4123"/>
            <w:tcBorders>
              <w:top w:color="auto" w:space="0" w:sz="6" w:val="nil"/>
              <w:left w:color="auto" w:space="0" w:sz="6" w:val="nil"/>
              <w:bottom w:color="auto" w:space="0" w:sz="6" w:val="nil"/>
              <w:right w:color="auto" w:space="0" w:sz="6" w:val="nil"/>
            </w:tcBorders>
          </w:tcPr>
          <w:p/>
        </w:tc>
      </w:tr>
    </w:tbl>
    <w:p>
      <w:pPr>
        <w:rPr>
          <w:sz w:val="11"/>
          <w:szCs w:val="11"/>
        </w:rPr>
        <w:jc w:val="left"/>
        <w:spacing w:before="4" w:line="100" w:lineRule="exact"/>
      </w:pPr>
      <w:r>
        <w:rPr>
          <w:sz w:val="11"/>
          <w:szCs w:val="11"/>
        </w:rPr>
      </w:r>
    </w:p>
    <w:p>
      <w:pPr>
        <w:rPr>
          <w:rFonts w:ascii="Times New Roman" w:cs="Times New Roman" w:eastAsia="Times New Roman" w:hAnsi="Times New Roman"/>
          <w:sz w:val="11"/>
          <w:szCs w:val="11"/>
        </w:rPr>
        <w:jc w:val="left"/>
        <w:spacing w:before="44"/>
        <w:ind w:left="168"/>
      </w:pPr>
      <w:r>
        <w:pict>
          <v:group coordorigin="954,-742" coordsize="0,264" style="position:absolute;margin-left:47.712pt;margin-top:-37.0764pt;width:0pt;height:13.2033pt;mso-position-horizontal-relative:page;mso-position-vertical-relative:paragraph;z-index:-1053">
            <v:shape coordorigin="954,-742" coordsize="0,264" filled="f" path="m954,-477l954,-742e" strokecolor="#7F7F7F" stroked="t" strokeweight="0.700151pt" style="position:absolute;left:954;top:-742;width:0;height:264">
              <v:path arrowok="t"/>
            </v:shape>
            <w10:wrap type="none"/>
          </v:group>
        </w:pict>
      </w:r>
      <w:r>
        <w:pict>
          <v:group coordorigin="1535,-749" coordsize="14,278" style="position:absolute;margin-left:76.7694pt;margin-top:-37.4265pt;width:0.700151pt;height:13.9035pt;mso-position-horizontal-relative:page;mso-position-vertical-relative:paragraph;z-index:-1052">
            <v:shape coordorigin="1542,-742" coordsize="0,264" filled="f" path="m1542,-477l1542,-742e" strokecolor="#7F7F7F" stroked="t" strokeweight="0.700151pt" style="position:absolute;left:1542;top:-742;width:0;height:264">
              <v:path arrowok="t"/>
            </v:shape>
            <v:shape coordorigin="1542,-742" coordsize="0,264" filled="f" path="m1542,-477l1542,-742e" strokecolor="#7F7F7F" stroked="t" strokeweight="0.700151pt" style="position:absolute;left:1542;top:-742;width:0;height:264">
              <v:path arrowok="t"/>
            </v:shape>
            <w10:wrap type="none"/>
          </v:group>
        </w:pict>
      </w:r>
      <w:r>
        <w:pict>
          <v:group coordorigin="1931,-749" coordsize="14,278" style="position:absolute;margin-left:96.5744pt;margin-top:-37.4265pt;width:0.700151pt;height:13.9035pt;mso-position-horizontal-relative:page;mso-position-vertical-relative:paragraph;z-index:-1051">
            <v:shape coordorigin="1938,-742" coordsize="0,264" filled="f" path="m1938,-477l1938,-742e" strokecolor="#7F7F7F" stroked="t" strokeweight="0.700151pt" style="position:absolute;left:1938;top:-742;width:0;height:264">
              <v:path arrowok="t"/>
            </v:shape>
            <v:shape coordorigin="1938,-742" coordsize="0,264" filled="f" path="m1938,-477l1938,-742e" strokecolor="#7F7F7F" stroked="t" strokeweight="0.700151pt" style="position:absolute;left:1938;top:-742;width:0;height:264">
              <v:path arrowok="t"/>
            </v:shape>
            <w10:wrap type="none"/>
          </v:group>
        </w:pict>
      </w:r>
      <w:r>
        <w:pict>
          <v:group coordorigin="4687,-742" coordsize="0,264" style="position:absolute;margin-left:234.359pt;margin-top:-37.0764pt;width:0pt;height:13.2033pt;mso-position-horizontal-relative:page;mso-position-vertical-relative:paragraph;z-index:-1050">
            <v:shape coordorigin="4687,-742" coordsize="0,264" filled="f" path="m4687,-477l4687,-742e" strokecolor="#7F7F7F" stroked="t" strokeweight="0.700151pt" style="position:absolute;left:4687;top:-742;width:0;height:264">
              <v:path arrowok="t"/>
            </v:shape>
            <w10:wrap type="none"/>
          </v:group>
        </w:pict>
      </w:r>
      <w:r>
        <w:pict>
          <v:group coordorigin="8108,6139" coordsize="0,264" style="position:absolute;margin-left:405.402pt;margin-top:306.944pt;width:0pt;height:13.2033pt;mso-position-horizontal-relative:page;mso-position-vertical-relative:page;z-index:-1049">
            <v:shape coordorigin="8108,6139" coordsize="0,264" filled="f" path="m8108,6403l8108,6139e" strokecolor="#7F7F7F" stroked="t" strokeweight="0.700151pt" style="position:absolute;left:8108;top:6139;width:0;height:264">
              <v:path arrowok="t"/>
            </v:shape>
            <w10:wrap type="none"/>
          </v:group>
        </w:pict>
      </w:r>
      <w:r>
        <w:pict>
          <v:group coordorigin="4938,3059" coordsize="207,207" style="position:absolute;margin-left:246.887pt;margin-top:152.93pt;width:10.3524pt;height:10.3524pt;mso-position-horizontal-relative:page;mso-position-vertical-relative:page;z-index:-1048">
            <v:shape coordorigin="4945,3066" coordsize="192,192" fillcolor="#E2E4E4" filled="t" path="m5059,3256l5041,3258,5019,3255,4998,3248,4980,3236,4965,3220,4954,3201,4947,3180,4945,3162,4948,3139,4956,3119,4968,3101,4983,3086,5002,3074,5023,3068,5041,3066,5064,3069,5085,3076,5103,3088,5118,3104,5129,3123,5136,3144,5137,3162,5135,3185,5127,3206,5115,3224,5099,3239,5081,3250,5059,3256xe" stroked="f" style="position:absolute;left:4945;top:3066;width:192;height:192">
              <v:path arrowok="t"/>
              <v:fill/>
            </v:shape>
            <v:shape coordorigin="4955,3076" coordsize="173,173" fillcolor="#F6F7F7" filled="t" path="m5128,3162l5125,3185,5116,3205,5103,3222,5086,3236,5066,3245,5044,3249,5041,3249,5019,3246,4998,3237,4981,3224,4967,3207,4959,3187,4955,3165,4955,3162,4958,3140,4966,3119,4979,3102,4996,3088,5016,3079,5039,3076,5041,3076,5064,3079,5084,3087,5102,3100,5115,3117,5124,3137,5128,3160,5128,3162xe" stroked="f" style="position:absolute;left:4955;top:3076;width:173;height:173">
              <v:path arrowok="t"/>
              <v:fill/>
            </v:shape>
            <v:shape coordorigin="4993,3105" coordsize="58,58" fillcolor="#5CAE02" filled="t" path="m5022,3105l5051,3133,5042,3142,5029,3129,5029,3162,5015,3162,5015,3129,5002,3142,4993,3133,5022,3105xe" stroked="f" style="position:absolute;left:4993;top:3105;width:58;height:58">
              <v:path arrowok="t"/>
              <v:fill/>
            </v:shape>
            <v:shape coordorigin="5032,3162" coordsize="58,58" fillcolor="#DD503B" filled="t" path="m5060,3220l5032,3191,5040,3182,5053,3195,5053,3162,5068,3162,5068,3195,5080,3182,5089,3191,5060,3220xe" stroked="f" style="position:absolute;left:5032;top:3162;width:58;height:58">
              <v:path arrowok="t"/>
              <v:fill/>
            </v:shape>
            <w10:wrap type="none"/>
          </v:group>
        </w:pict>
      </w:r>
      <w:r>
        <w:pict>
          <v:group coordorigin="4938,3431" coordsize="207,207" style="position:absolute;margin-left:246.887pt;margin-top:171.535pt;width:10.3524pt;height:10.3524pt;mso-position-horizontal-relative:page;mso-position-vertical-relative:page;z-index:-1047">
            <v:shape coordorigin="4945,3438" coordsize="192,192" fillcolor="#E2E4E4" filled="t" path="m5059,3629l5041,3630,5019,3628,4998,3620,4980,3608,4965,3592,4954,3573,4947,3552,4945,3534,4948,3512,4956,3491,4968,3473,4983,3458,5002,3447,5023,3440,5041,3438,5064,3441,5085,3449,5103,3461,5118,3476,5129,3495,5136,3516,5137,3534,5135,3557,5127,3578,5115,3596,5099,3611,5081,3622,5059,3629xe" stroked="f" style="position:absolute;left:4945;top:3438;width:192;height:192">
              <v:path arrowok="t"/>
              <v:fill/>
            </v:shape>
            <v:shape coordorigin="4955,3448" coordsize="173,173" fillcolor="#F6F7F7" filled="t" path="m5128,3534l5125,3557,5116,3577,5103,3594,5086,3608,5066,3617,5044,3621,5041,3621,5019,3618,4998,3609,4981,3596,4967,3579,4959,3559,4955,3537,4955,3534,4958,3512,4966,3491,4979,3474,4996,3460,5016,3451,5039,3448,5041,3448,5064,3451,5084,3459,5102,3472,5115,3489,5124,3509,5128,3532,5128,3534xe" stroked="f" style="position:absolute;left:4955;top:3448;width:173;height:173">
              <v:path arrowok="t"/>
              <v:fill/>
            </v:shape>
            <v:shape coordorigin="4993,3477" coordsize="58,58" fillcolor="#5CAE02" filled="t" path="m5022,3477l5051,3505,5042,3514,5029,3501,5029,3534,5015,3534,5015,3501,5002,3514,4993,3505,5022,3477xe" stroked="f" style="position:absolute;left:4993;top:3477;width:58;height:58">
              <v:path arrowok="t"/>
              <v:fill/>
            </v:shape>
            <v:shape coordorigin="5032,3534" coordsize="58,58" fillcolor="#DD503B" filled="t" path="m5060,3592l5032,3563,5040,3554,5053,3567,5053,3534,5068,3534,5068,3567,5080,3554,5089,3563,5060,3592xe" stroked="f" style="position:absolute;left:5032;top:3534;width:58;height:58">
              <v:path arrowok="t"/>
              <v:fill/>
            </v:shape>
            <w10:wrap type="none"/>
          </v:group>
        </w:pict>
      </w:r>
      <w:r>
        <w:pict>
          <v:group coordorigin="4938,3695" coordsize="207,207" style="position:absolute;margin-left:246.887pt;margin-top:184.738pt;width:10.3524pt;height:10.3524pt;mso-position-horizontal-relative:page;mso-position-vertical-relative:page;z-index:-1046">
            <v:shape coordorigin="4945,3702" coordsize="192,192" fillcolor="#E2E4E4" filled="t" path="m5059,3893l5041,3894,5019,3892,4998,3884,4980,3872,4965,3856,4954,3838,4947,3816,4945,3798,4948,3776,4956,3755,4968,3737,4983,3722,5002,3711,5023,3704,5041,3702,5064,3705,5085,3713,5103,3725,5118,3740,5129,3759,5136,3780,5137,3798,5135,3821,5127,3842,5115,3860,5099,3875,5081,3886,5059,3893xe" stroked="f" style="position:absolute;left:4945;top:3702;width:192;height:192">
              <v:path arrowok="t"/>
              <v:fill/>
            </v:shape>
            <v:shape coordorigin="4955,3712" coordsize="173,173" fillcolor="#F6F7F7" filled="t" path="m5128,3798l5125,3821,5116,3841,5103,3859,5086,3872,5066,3881,5044,3885,5041,3885,5019,3882,4998,3873,4981,3860,4967,3843,4959,3823,4955,3801,4955,3798,4958,3776,4966,3755,4979,3738,4996,3724,5016,3716,5039,3712,5041,3712,5064,3715,5084,3723,5102,3736,5115,3753,5124,3773,5128,3796,5128,3798xe" stroked="f" style="position:absolute;left:4955;top:3712;width:173;height:173">
              <v:path arrowok="t"/>
              <v:fill/>
            </v:shape>
            <v:shape coordorigin="5008,3750" coordsize="67,96" fillcolor="#F1AF08" filled="t" path="m5071,3750l5073,3750,5075,3754,5075,3845,5071,3846,5009,3846,5008,3843,5008,3752,5011,3750,5071,3750xe" stroked="f" style="position:absolute;left:5008;top:3750;width:67;height:96">
              <v:path arrowok="t"/>
              <v:fill/>
            </v:shape>
            <v:shape coordorigin="5051,3808" coordsize="86,86" fillcolor="#F6F7F7" filled="t" path="m5095,3894l5073,3889,5057,3874,5051,3852,5051,3851,5057,3830,5072,3814,5093,3808,5094,3808,5116,3814,5131,3829,5137,3850,5137,3851,5132,3873,5117,3888,5095,3894xe" stroked="f" style="position:absolute;left:5051;top:3808;width:86;height:86">
              <v:path arrowok="t"/>
              <v:fill/>
            </v:shape>
            <w10:wrap type="none"/>
          </v:group>
        </w:pict>
      </w:r>
      <w:r>
        <w:pict>
          <v:group coordorigin="4938,-2922" coordsize="207,207" style="position:absolute;margin-left:246.887pt;margin-top:-146.079pt;width:10.3524pt;height:10.3524pt;mso-position-horizontal-relative:page;mso-position-vertical-relative:paragraph;z-index:-1045">
            <v:shape coordorigin="4945,-2914" coordsize="192,192" fillcolor="#E2E4E4" filled="t" path="m5059,-2724l5041,-2722,5019,-2725,4998,-2732,4980,-2744,4965,-2760,4954,-2779,4947,-2800,4945,-2818,4948,-2841,4956,-2861,4968,-2880,4983,-2895,5002,-2906,5023,-2912,5041,-2914,5064,-2911,5085,-2904,5103,-2892,5118,-2876,5129,-2857,5136,-2836,5137,-2818,5135,-2795,5127,-2775,5115,-2756,5099,-2742,5081,-2730,5059,-2724xe" stroked="f" style="position:absolute;left:4945;top:-2914;width:192;height:192">
              <v:path arrowok="t"/>
              <v:fill/>
            </v:shape>
            <v:shape coordorigin="4955,-2904" coordsize="173,173" fillcolor="#F6F7F7" filled="t" path="m5128,-2818l5125,-2795,5116,-2775,5103,-2758,5086,-2744,5066,-2735,5044,-2732,5041,-2732,5019,-2735,4998,-2743,4981,-2756,4967,-2773,4959,-2793,4955,-2815,4955,-2818,4958,-2841,4966,-2861,4979,-2878,4996,-2892,5016,-2901,5039,-2904,5041,-2904,5064,-2901,5084,-2893,5102,-2880,5115,-2863,5124,-2843,5128,-2821,5128,-2818xe" stroked="f" style="position:absolute;left:4955;top:-2904;width:173;height:173">
              <v:path arrowok="t"/>
              <v:fill/>
            </v:shape>
            <v:shape coordorigin="4993,-2866" coordsize="96,96" fillcolor="#FFFFFF" filled="t" path="m5089,-2818l5084,-2796,5070,-2780,5050,-2771,5041,-2770,5020,-2775,5003,-2789,4994,-2809,4993,-2818,4998,-2840,5012,-2856,5032,-2865,5041,-2866,5063,-2861,5080,-2847,5088,-2827,5089,-2818xe" stroked="f" style="position:absolute;left:4993;top:-2866;width:96;height:96">
              <v:path arrowok="t"/>
              <v:fill/>
            </v:shape>
            <v:shape coordorigin="4984,-2876" coordsize="115,115" fillcolor="#363636" filled="t" path="m5034,-2778l5027,-2774,5036,-2771,5046,-2771,5056,-2774,5049,-2778,5057,-2796,5077,-2799,5079,-2791,5085,-2799,5088,-2808,5088,-2818,5082,-2813,5081,-2859,5094,-2842,5099,-2820,5099,-2818,5095,-2796,5083,-2778,5065,-2765,5043,-2760,5041,-2760,5019,-2765,5006,-2799,5025,-2796,5034,-2778xe" stroked="f" style="position:absolute;left:4984;top:-2876;width:115;height:115">
              <v:path arrowok="t"/>
              <v:fill/>
            </v:shape>
            <v:shape coordorigin="4984,-2876" coordsize="115,115" fillcolor="#363636" filled="t" path="m5067,-2826l5071,-2846,5079,-2845,5073,-2853,5065,-2859,5056,-2862,5059,-2855,5041,-2845,5024,-2855,5027,-2862,5018,-2859,5009,-2853,5004,-2845,5012,-2846,5015,-2826,5001,-2813,4995,-2818,4995,-2808,4998,-2799,5004,-2791,5006,-2799,5019,-2765,5001,-2777,4989,-2795,4984,-2816,4984,-2818,4988,-2840,5000,-2858,5018,-2871,5040,-2876,5041,-2876,5063,-2871,5081,-2859,5082,-2813,5067,-2826xe" stroked="f" style="position:absolute;left:4984;top:-2876;width:115;height:115">
              <v:path arrowok="t"/>
              <v:fill/>
            </v:shape>
            <v:shape coordorigin="4984,-2876" coordsize="115,115" fillcolor="#363636" filled="t" path="m5041,-2836l5059,-2823,5053,-2802,5030,-2802,5023,-2823,5041,-2836xe" stroked="f" style="position:absolute;left:4984;top:-2876;width:115;height:115">
              <v:path arrowok="t"/>
              <v:fill/>
            </v:shape>
            <w10:wrap type="none"/>
          </v:group>
        </w:pict>
      </w:r>
      <w:r>
        <w:pict>
          <v:group coordorigin="4938,-2549" coordsize="207,207" style="position:absolute;margin-left:246.887pt;margin-top:-127.474pt;width:10.3524pt;height:10.3524pt;mso-position-horizontal-relative:page;mso-position-vertical-relative:paragraph;z-index:-1044">
            <v:shape coordorigin="4945,-2542" coordsize="192,192" fillcolor="#E2E4E4" filled="t" path="m5137,-2446l5135,-2423,5127,-2403,5115,-2384,5099,-2369,5081,-2358,5059,-2352,5041,-2350,5019,-2353,4998,-2360,4980,-2372,4965,-2388,4954,-2407,4947,-2428,4945,-2446,4948,-2469,4956,-2489,4968,-2508,4983,-2522,5002,-2534,5023,-2540,5041,-2542,5064,-2539,5085,-2532,5103,-2520,5118,-2504,5129,-2485,5136,-2464,5137,-2446xe" stroked="f" style="position:absolute;left:4945;top:-2542;width:192;height:192">
              <v:path arrowok="t"/>
              <v:fill/>
            </v:shape>
            <v:shape coordorigin="4955,-2532" coordsize="173,173" fillcolor="#F6F7F7" filled="t" path="m5128,-2446l5125,-2423,5116,-2403,5103,-2386,5086,-2372,5066,-2363,5044,-2360,5041,-2360,5019,-2363,4998,-2371,4981,-2384,4967,-2401,4959,-2421,4955,-2443,4955,-2446,4958,-2469,4966,-2489,4979,-2506,4996,-2520,5016,-2529,5039,-2532,5041,-2532,5064,-2529,5084,-2521,5102,-2508,5115,-2491,5124,-2471,5128,-2449,5128,-2446xe" stroked="f" style="position:absolute;left:4955;top:-2532;width:173;height:173">
              <v:path arrowok="t"/>
              <v:fill/>
            </v:shape>
            <v:shape coordorigin="4993,-2504" coordsize="58,58" fillcolor="#5CAE02" filled="t" path="m5022,-2504l5051,-2475,5042,-2466,5029,-2479,5029,-2446,5015,-2446,5015,-2479,5002,-2466,4993,-2475,5022,-2504xe" stroked="f" style="position:absolute;left:4993;top:-2504;width:58;height:58">
              <v:path arrowok="t"/>
              <v:fill/>
            </v:shape>
            <v:shape coordorigin="5032,-2446" coordsize="58,58" fillcolor="#DD503B" filled="t" path="m5060,-2388l5032,-2417,5040,-2426,5053,-2413,5053,-2446,5068,-2446,5068,-2413,5080,-2426,5089,-2417,5060,-2388xe" stroked="f" style="position:absolute;left:5032;top:-2446;width:58;height:58">
              <v:path arrowok="t"/>
              <v:fill/>
            </v:shape>
            <w10:wrap type="none"/>
          </v:group>
        </w:pict>
      </w:r>
      <w:r>
        <w:pict>
          <v:group coordorigin="4938,-2069" coordsize="207,207" style="position:absolute;margin-left:246.887pt;margin-top:-103.468pt;width:10.3524pt;height:10.3524pt;mso-position-horizontal-relative:page;mso-position-vertical-relative:paragraph;z-index:-1043">
            <v:shape coordorigin="4945,-2062" coordsize="192,192" fillcolor="#E2E4E4" filled="t" path="m5137,-1966l5135,-1943,5127,-1922,5115,-1904,5099,-1889,5081,-1878,5059,-1872,5041,-1870,5019,-1873,4998,-1880,4980,-1892,4965,-1908,4954,-1927,4947,-1948,4945,-1966,4948,-1989,4956,-2009,4968,-2027,4983,-2042,5002,-2054,5023,-2060,5041,-2062,5064,-2059,5085,-2052,5103,-2040,5118,-2024,5129,-2005,5136,-1984,5137,-1966xe" stroked="f" style="position:absolute;left:4945;top:-2062;width:192;height:192">
              <v:path arrowok="t"/>
              <v:fill/>
            </v:shape>
            <v:shape coordorigin="4955,-2052" coordsize="173,173" fillcolor="#F6F7F7" filled="t" path="m5128,-1966l5125,-1943,5116,-1923,5103,-1906,5086,-1892,5066,-1883,5044,-1879,5041,-1879,5019,-1882,4998,-1891,4981,-1904,4967,-1921,4959,-1941,4955,-1963,4955,-1966,4958,-1988,4966,-2009,4979,-2026,4996,-2040,5016,-2049,5039,-2052,5041,-2052,5064,-2049,5084,-2041,5102,-2028,5115,-2011,5124,-1991,5128,-1968,5128,-1966xe" stroked="f" style="position:absolute;left:4955;top:-2052;width:173;height:173">
              <v:path arrowok="t"/>
              <v:fill/>
            </v:shape>
            <v:shape coordorigin="4993,-2023" coordsize="58,58" fillcolor="#5CAE02" filled="t" path="m5022,-2023l5051,-1995,5042,-1986,5029,-1999,5029,-1966,5015,-1966,5015,-1999,5002,-1986,4993,-1995,5022,-2023xe" stroked="f" style="position:absolute;left:4993;top:-2023;width:58;height:58">
              <v:path arrowok="t"/>
              <v:fill/>
            </v:shape>
            <v:shape coordorigin="5032,-1966" coordsize="58,58" fillcolor="#DD503B" filled="t" path="m5060,-1908l5032,-1937,5040,-1946,5053,-1933,5053,-1966,5068,-1966,5068,-1933,5080,-1946,5089,-1937,5060,-1908xe" stroked="f" style="position:absolute;left:5032;top:-1966;width:58;height:58">
              <v:path arrowok="t"/>
              <v:fill/>
            </v:shape>
            <w10:wrap type="none"/>
          </v:group>
        </w:pict>
      </w:r>
      <w:r>
        <w:pict>
          <v:group coordorigin="3857,-1697" coordsize="207,207" style="position:absolute;margin-left:192.874pt;margin-top:-84.8634pt;width:10.3524pt;height:10.3524pt;mso-position-horizontal-relative:page;mso-position-vertical-relative:paragraph;z-index:-1042">
            <v:shape coordorigin="3865,-1690" coordsize="192,192" fillcolor="#E2E4E4" filled="t" path="m4057,-1594l4054,-1571,4047,-1550,4035,-1532,4019,-1517,4000,-1506,3979,-1499,3961,-1498,3938,-1500,3918,-1508,3899,-1520,3884,-1536,3873,-1554,3867,-1576,3865,-1594,3868,-1616,3875,-1637,3887,-1655,3903,-1670,3922,-1681,3943,-1688,3961,-1690,3984,-1687,4004,-1679,4023,-1667,4038,-1652,4049,-1633,4055,-1612,4057,-1594xe" stroked="f" style="position:absolute;left:3865;top:-1690;width:192;height:192">
              <v:path arrowok="t"/>
              <v:fill/>
            </v:shape>
            <v:shape coordorigin="3875,-1680" coordsize="173,173" fillcolor="#F6F7F7" filled="t" path="m4047,-1594l4044,-1571,4036,-1551,4023,-1533,4006,-1520,3986,-1511,3964,-1507,3961,-1507,3938,-1510,3918,-1519,3901,-1532,3887,-1549,3878,-1569,3875,-1591,3875,-1594,3878,-1616,3886,-1637,3899,-1654,3916,-1668,3936,-1677,3958,-1680,3961,-1680,3984,-1677,4004,-1669,4021,-1656,4035,-1639,4044,-1619,4047,-1596,4047,-1594xe" stroked="f" style="position:absolute;left:3875;top:-1680;width:173;height:173">
              <v:path arrowok="t"/>
              <v:fill/>
            </v:shape>
            <v:shape coordorigin="3913,-1642" coordsize="96,96" fillcolor="#FFFFFF" filled="t" path="m4009,-1594l4004,-1572,3990,-1555,3970,-1547,3961,-1546,3939,-1551,3923,-1565,3914,-1585,3913,-1594,3918,-1615,3932,-1632,3952,-1641,3961,-1642,3983,-1637,3999,-1623,4008,-1603,4009,-1594xe" stroked="f" style="position:absolute;left:3913;top:-1642;width:96;height:96">
              <v:path arrowok="t"/>
              <v:fill/>
            </v:shape>
            <v:shape coordorigin="3903,-1651" coordsize="115,115" fillcolor="#363636" filled="t" path="m3953,-1554l3947,-1550,3956,-1547,3966,-1547,3975,-1550,3969,-1554,3977,-1572,3997,-1574,3999,-1566,4004,-1574,4007,-1584,4007,-1594,4001,-1589,4001,-1635,4014,-1617,4019,-1595,4019,-1594,4014,-1572,4002,-1554,3985,-1541,3963,-1536,3961,-1536,3939,-1540,3925,-1574,3945,-1572,3953,-1554xe" stroked="f" style="position:absolute;left:3903;top:-1651;width:115;height:115">
              <v:path arrowok="t"/>
              <v:fill/>
            </v:shape>
            <v:shape coordorigin="3903,-1651" coordsize="115,115" fillcolor="#363636" filled="t" path="m3987,-1602l3991,-1622,3999,-1621,3993,-1629,3985,-1635,3975,-1638,3978,-1631,3961,-1621,3944,-1631,3947,-1638,3937,-1635,3929,-1629,3923,-1621,3931,-1622,3935,-1602,3921,-1589,3915,-1594,3915,-1584,3918,-1574,3923,-1566,3925,-1574,3939,-1540,3921,-1552,3908,-1570,3903,-1592,3903,-1594,3908,-1616,3920,-1634,3937,-1646,3959,-1651,3961,-1651,3983,-1647,4001,-1635,4001,-1589,3987,-1602xe" stroked="f" style="position:absolute;left:3903;top:-1651;width:115;height:115">
              <v:path arrowok="t"/>
              <v:fill/>
            </v:shape>
            <v:shape coordorigin="3903,-1651" coordsize="115,115" fillcolor="#363636" filled="t" path="m3961,-1612l3979,-1599,3972,-1578,3950,-1578,3943,-1599,3961,-1612xe" stroked="f" style="position:absolute;left:3903;top:-1651;width:115;height:115">
              <v:path arrowok="t"/>
              <v:fill/>
            </v:shape>
            <w10:wrap type="none"/>
          </v:group>
        </w:pict>
      </w:r>
      <w:r>
        <w:rPr>
          <w:rFonts w:ascii="Times New Roman" w:cs="Times New Roman" w:eastAsia="Times New Roman" w:hAnsi="Times New Roman"/>
          <w:b/>
          <w:color w:val="1F1F1F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b/>
          <w:color w:val="1F1F1F"/>
          <w:w w:val="74"/>
          <w:sz w:val="11"/>
          <w:szCs w:val="11"/>
        </w:rPr>
        <w:t>I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1"/>
          <w:sz w:val="11"/>
          <w:szCs w:val="11"/>
        </w:rPr>
        <w:t>G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103"/>
          <w:sz w:val="11"/>
          <w:szCs w:val="11"/>
        </w:rPr>
        <w:t>N</w:t>
      </w:r>
      <w:r>
        <w:rPr>
          <w:rFonts w:ascii="Times New Roman" w:cs="Times New Roman" w:eastAsia="Times New Roman" w:hAnsi="Times New Roman"/>
          <w:b/>
          <w:color w:val="1F1F1F"/>
          <w:spacing w:val="1"/>
          <w:w w:val="93"/>
          <w:sz w:val="11"/>
          <w:szCs w:val="11"/>
        </w:rPr>
        <w:t>A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7"/>
          <w:sz w:val="11"/>
          <w:szCs w:val="11"/>
        </w:rPr>
        <w:t>T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100"/>
          <w:sz w:val="11"/>
          <w:szCs w:val="11"/>
        </w:rPr>
        <w:t>U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6"/>
          <w:sz w:val="11"/>
          <w:szCs w:val="11"/>
        </w:rPr>
        <w:t>R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84"/>
          <w:sz w:val="11"/>
          <w:szCs w:val="11"/>
        </w:rPr>
        <w:t>E</w:t>
      </w:r>
      <w:r>
        <w:rPr>
          <w:rFonts w:ascii="Times New Roman" w:cs="Times New Roman" w:eastAsia="Times New Roman" w:hAnsi="Times New Roman"/>
          <w:b/>
          <w:color w:val="1F1F1F"/>
          <w:spacing w:val="0"/>
          <w:w w:val="96"/>
          <w:sz w:val="11"/>
          <w:szCs w:val="11"/>
        </w:rPr>
        <w:t>S</w:t>
      </w:r>
      <w:r>
        <w:rPr>
          <w:rFonts w:ascii="Times New Roman" w:cs="Times New Roman" w:eastAsia="Times New Roman" w:hAnsi="Times New Roman"/>
          <w:color w:val="000000"/>
          <w:spacing w:val="0"/>
          <w:w w:val="100"/>
          <w:sz w:val="11"/>
          <w:szCs w:val="11"/>
        </w:rPr>
      </w:r>
    </w:p>
    <w:p>
      <w:pPr>
        <w:rPr>
          <w:sz w:val="7"/>
          <w:szCs w:val="7"/>
        </w:rPr>
        <w:jc w:val="left"/>
        <w:spacing w:before="7" w:line="60" w:lineRule="exact"/>
      </w:pPr>
      <w:r>
        <w:rPr>
          <w:sz w:val="7"/>
          <w:szCs w:val="7"/>
        </w:rPr>
      </w:r>
    </w:p>
    <w:tbl>
      <w:tblPr>
        <w:tblW w:type="auto" w:w="0"/>
        <w:tblLook w:val="01E0"/>
        <w:jc w:val="left"/>
        <w:tblInd w:type="dxa" w:w="161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252"/>
        </w:trPr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center"/>
              <w:spacing w:before="30"/>
              <w:ind w:left="604" w:right="604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90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9"/>
                <w:sz w:val="14"/>
                <w:szCs w:val="14"/>
              </w:rPr>
              <w:t>f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221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t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21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1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7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2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2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3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15"/>
                <w:sz w:val="14"/>
                <w:szCs w:val="14"/>
              </w:rPr>
              <w:t>ss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93"/>
                <w:sz w:val="14"/>
                <w:szCs w:val="14"/>
              </w:rPr>
              <w:t>i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7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n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5"/>
                <w:sz w:val="14"/>
                <w:szCs w:val="14"/>
              </w:rPr>
              <w:t>r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257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21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31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4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1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7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2"/>
                <w:sz w:val="14"/>
                <w:szCs w:val="14"/>
              </w:rPr>
              <w:t>m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23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4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  <w:shd w:color="auto" w:fill="E7EEF7" w:val="clear"/>
          </w:tcPr>
          <w:p>
            <w:pPr>
              <w:rPr>
                <w:rFonts w:ascii="Times New Roman" w:cs="Times New Roman" w:eastAsia="Times New Roman" w:hAnsi="Times New Roman"/>
                <w:sz w:val="14"/>
                <w:szCs w:val="14"/>
              </w:rPr>
              <w:jc w:val="left"/>
              <w:spacing w:before="30"/>
              <w:ind w:left="269"/>
            </w:pP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e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d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21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o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0"/>
                <w:sz w:val="14"/>
                <w:szCs w:val="14"/>
              </w:rPr>
              <w:t>c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100"/>
                <w:sz w:val="14"/>
                <w:szCs w:val="14"/>
              </w:rPr>
              <w:t>h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31"/>
                <w:w w:val="100"/>
                <w:sz w:val="14"/>
                <w:szCs w:val="14"/>
              </w:rPr>
              <w:t> 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4"/>
                <w:sz w:val="14"/>
                <w:szCs w:val="14"/>
              </w:rPr>
              <w:t>(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98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13"/>
                <w:sz w:val="14"/>
                <w:szCs w:val="14"/>
              </w:rPr>
              <w:t>w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3"/>
                <w:sz w:val="14"/>
                <w:szCs w:val="14"/>
              </w:rPr>
              <w:t>a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1"/>
                <w:w w:val="107"/>
                <w:sz w:val="14"/>
                <w:szCs w:val="14"/>
              </w:rPr>
              <w:t>y</w:t>
            </w:r>
            <w:r>
              <w:rPr>
                <w:rFonts w:ascii="Times New Roman" w:cs="Times New Roman" w:eastAsia="Times New Roman" w:hAnsi="Times New Roman"/>
                <w:b/>
                <w:color w:val="1F1F1F"/>
                <w:spacing w:val="0"/>
                <w:w w:val="84"/>
                <w:sz w:val="14"/>
                <w:szCs w:val="14"/>
              </w:rPr>
              <w:t>)</w:t>
            </w:r>
            <w:r>
              <w:rPr>
                <w:rFonts w:ascii="Times New Roman" w:cs="Times New Roman" w:eastAsia="Times New Roman" w:hAnsi="Times New Roman"/>
                <w:color w:val="000000"/>
                <w:spacing w:val="0"/>
                <w:w w:val="100"/>
                <w:sz w:val="14"/>
                <w:szCs w:val="14"/>
              </w:rPr>
            </w:r>
          </w:p>
        </w:tc>
      </w:tr>
      <w:tr>
        <w:trPr>
          <w:trHeight w:hRule="exact" w:val="498"/>
        </w:trPr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  <w:tc>
          <w:tcPr>
            <w:tcW w:type="dxa" w:w="1788"/>
            <w:tcBorders>
              <w:top w:color="7F7F7F" w:space="0" w:sz="6" w:val="single"/>
              <w:left w:color="7F7F7F" w:space="0" w:sz="6" w:val="single"/>
              <w:bottom w:color="7F7F7F" w:space="0" w:sz="6" w:val="single"/>
              <w:right w:color="7F7F7F" w:space="0" w:sz="6" w:val="single"/>
            </w:tcBorders>
          </w:tcPr>
          <w:p/>
        </w:tc>
      </w:tr>
    </w:tbl>
    <w:sectPr>
      <w:pgMar w:bottom="280" w:footer="992" w:header="417" w:left="780" w:right="360" w:top="2300"/>
      <w:pgSz w:h="16840" w:w="11900"/>
    </w:sectPr>
  </w:body>
</w:document>
</file>

<file path=word/footer1.xml><?xml version="1.0" encoding="utf-8"?>
<w:ft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group coordorigin="900,15441" coordsize="10515,0" style="position:absolute;margin-left:45.0114pt;margin-top:772.05pt;width:525.733pt;height:0pt;mso-position-horizontal-relative:page;mso-position-vertical-relative:page;z-index:-1083">
          <v:shape coordorigin="900,15441" coordsize="10515,0" filled="f" path="m900,15441l11415,15441e" strokecolor="#2C343B" stroked="t" strokeweight="0.700151pt" style="position:absolute;left:900;top:15441;width:10515;height:0">
            <v:path arrowok="t"/>
          </v:shape>
          <w10:wrap type="none"/>
        </v:group>
      </w:pict>
    </w:r>
    <w:r>
      <w:pict>
        <v:shape filled="f" stroked="f" style="position:absolute;margin-left:44.0114pt;margin-top:784.663pt;width:45.7006pt;height:11.6024pt;mso-position-horizontal-relative:page;mso-position-vertical-relative:page;z-index:-1082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19"/>
                    <w:szCs w:val="19"/>
                  </w:rPr>
                  <w:jc w:val="left"/>
                  <w:spacing w:line="200" w:lineRule="exact"/>
                  <w:ind w:left="20" w:right="-29"/>
                </w:pP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9"/>
                    <w:szCs w:val="19"/>
                  </w:rPr>
                  <w:t>P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9"/>
                    <w:szCs w:val="19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9"/>
                    <w:szCs w:val="19"/>
                  </w:rPr>
                  <w:t>g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8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6"/>
                    <w:w w:val="118"/>
                    <w:sz w:val="19"/>
                    <w:szCs w:val="19"/>
                  </w:rPr>
                  <w:t> </w:t>
                </w:r>
                <w:r>
                  <w:fldChar w:fldCharType="begin"/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9"/>
                    <w:szCs w:val="19"/>
                  </w:rPr>
                  <w:instrText xml:space="preserve"> PAGE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8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26"/>
                    <w:sz w:val="19"/>
                    <w:szCs w:val="19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1"/>
                    <w:w w:val="126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26"/>
                    <w:sz w:val="19"/>
                    <w:szCs w:val="19"/>
                  </w:rPr>
                  <w:t>3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9"/>
                    <w:szCs w:val="19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ftr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p>
    <w:pPr>
      <w:rPr>
        <w:sz w:val="20"/>
        <w:szCs w:val="20"/>
      </w:rPr>
      <w:jc w:val="left"/>
      <w:spacing w:line="200" w:lineRule="exact"/>
    </w:pPr>
    <w:r>
      <w:pict>
        <v:shape style="position:absolute;margin-left:45.6115pt;margin-top:20.8502pt;width:63.0159pt;height:31.808pt;mso-position-horizontal-relative:page;mso-position-vertical-relative:page;z-index:-1088" type="#_x0000_t75">
          <v:imagedata o:title="" r:id="rId1"/>
        </v:shape>
      </w:pict>
    </w:r>
    <w:r>
      <w:pict>
        <v:shape style="position:absolute;margin-left:47.412pt;margin-top:74.8638pt;width:33.6085pt;height:43.2109pt;mso-position-horizontal-relative:page;mso-position-vertical-relative:page;z-index:-1087" type="#_x0000_t75">
          <v:imagedata o:title="" r:id="rId2"/>
        </v:shape>
      </w:pict>
    </w:r>
    <w:r>
      <w:pict>
        <v:group coordorigin="900,2512" coordsize="10515,0" style="position:absolute;margin-left:45.0114pt;margin-top:125.577pt;width:525.733pt;height:0pt;mso-position-horizontal-relative:page;mso-position-vertical-relative:page;z-index:-1086">
          <v:shape coordorigin="900,2512" coordsize="10515,0" filled="f" path="m900,2512l11415,2512e" strokecolor="#000000" stroked="t" strokeweight="0.700151pt" style="position:absolute;left:900;top:2512;width:10515;height:0">
            <v:path arrowok="t"/>
          </v:shape>
          <w10:wrap type="none"/>
        </v:group>
      </w:pict>
    </w:r>
    <w:r>
      <w:pict>
        <v:shape filled="f" stroked="f" style="position:absolute;margin-left:198.25pt;margin-top:57.7317pt;width:219.997pt;height:60.2297pt;mso-position-horizontal-relative:page;mso-position-vertical-relative:page;z-index:-1085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19"/>
                    <w:szCs w:val="19"/>
                  </w:rPr>
                  <w:jc w:val="center"/>
                  <w:spacing w:line="200" w:lineRule="exact"/>
                  <w:ind w:left="274" w:right="316"/>
                </w:pP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S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s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2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g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d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4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P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2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78"/>
                    <w:sz w:val="19"/>
                    <w:szCs w:val="19"/>
                  </w:rPr>
                  <w:t>L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20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1"/>
                    <w:sz w:val="19"/>
                    <w:szCs w:val="19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5"/>
                    <w:sz w:val="19"/>
                    <w:szCs w:val="19"/>
                  </w:rPr>
                  <w:t>g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1"/>
                    <w:sz w:val="19"/>
                    <w:szCs w:val="19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20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9"/>
                    <w:szCs w:val="19"/>
                  </w:rPr>
                  <w:t>2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9"/>
                    <w:szCs w:val="19"/>
                  </w:rPr>
                  <w:t>0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9"/>
                    <w:szCs w:val="19"/>
                  </w:rPr>
                  <w:t>2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9"/>
                    <w:szCs w:val="19"/>
                  </w:rPr>
                  <w:t>5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68"/>
                    <w:sz w:val="19"/>
                    <w:szCs w:val="19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9"/>
                    <w:szCs w:val="19"/>
                  </w:rPr>
                  <w:t>2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16"/>
                    <w:sz w:val="19"/>
                    <w:szCs w:val="19"/>
                  </w:rPr>
                  <w:t>6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9"/>
                    <w:szCs w:val="19"/>
                  </w:rPr>
                </w:r>
              </w:p>
              <w:p>
                <w:pPr>
                  <w:rPr>
                    <w:rFonts w:ascii="Times New Roman" w:cs="Times New Roman" w:eastAsia="Times New Roman" w:hAnsi="Times New Roman"/>
                    <w:sz w:val="19"/>
                    <w:szCs w:val="19"/>
                  </w:rPr>
                  <w:jc w:val="center"/>
                  <w:spacing w:before="69"/>
                  <w:ind w:left="1552" w:right="1595"/>
                </w:pP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9"/>
                    <w:szCs w:val="19"/>
                  </w:rPr>
                  <w:t>c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9"/>
                    <w:szCs w:val="19"/>
                  </w:rPr>
                  <w:t>h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7"/>
                    <w:w w:val="100"/>
                    <w:sz w:val="19"/>
                    <w:szCs w:val="19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89"/>
                    <w:sz w:val="19"/>
                    <w:szCs w:val="19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20"/>
                    <w:sz w:val="19"/>
                    <w:szCs w:val="19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9"/>
                    <w:szCs w:val="19"/>
                  </w:rPr>
                  <w:t>p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5"/>
                    <w:sz w:val="19"/>
                    <w:szCs w:val="19"/>
                  </w:rPr>
                  <w:t>o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84"/>
                    <w:sz w:val="19"/>
                    <w:szCs w:val="19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12"/>
                    <w:sz w:val="19"/>
                    <w:szCs w:val="19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9"/>
                    <w:szCs w:val="19"/>
                  </w:rPr>
                </w:r>
              </w:p>
              <w:p>
                <w:pPr>
                  <w:rPr>
                    <w:sz w:val="11"/>
                    <w:szCs w:val="11"/>
                  </w:rPr>
                  <w:jc w:val="left"/>
                  <w:spacing w:before="4" w:line="100" w:lineRule="exact"/>
                </w:pPr>
                <w:r>
                  <w:rPr>
                    <w:sz w:val="11"/>
                    <w:szCs w:val="11"/>
                  </w:rPr>
                </w:r>
              </w:p>
              <w:p>
                <w:pPr>
                  <w:rPr>
                    <w:rFonts w:ascii="Times New Roman" w:cs="Times New Roman" w:eastAsia="Times New Roman" w:hAnsi="Times New Roman"/>
                    <w:sz w:val="13"/>
                    <w:szCs w:val="13"/>
                  </w:rPr>
                  <w:jc w:val="center"/>
                  <w:ind w:left="-10" w:right="-10"/>
                </w:pP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17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12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2025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3"/>
                    <w:w w:val="114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04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: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00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30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(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00"/>
                    <w:sz w:val="13"/>
                    <w:szCs w:val="13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00"/>
                    <w:sz w:val="13"/>
                    <w:szCs w:val="13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00"/>
                    <w:sz w:val="13"/>
                    <w:szCs w:val="13"/>
                  </w:rPr>
                  <w:t>C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+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3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)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5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84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98"/>
                    <w:sz w:val="13"/>
                    <w:szCs w:val="13"/>
                  </w:rPr>
                  <w:t>f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7"/>
                    <w:sz w:val="13"/>
                    <w:szCs w:val="13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5"/>
                    <w:sz w:val="13"/>
                    <w:szCs w:val="13"/>
                  </w:rPr>
                  <w:t>c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42"/>
                    <w:sz w:val="13"/>
                    <w:szCs w:val="13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90"/>
                    <w:sz w:val="13"/>
                    <w:szCs w:val="13"/>
                  </w:rPr>
                  <w:t>K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9"/>
                    <w:sz w:val="13"/>
                    <w:szCs w:val="13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4"/>
                    <w:sz w:val="13"/>
                    <w:szCs w:val="13"/>
                  </w:rPr>
                  <w:t>p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3"/>
                    <w:sz w:val="13"/>
                    <w:szCs w:val="13"/>
                  </w:rPr>
                  <w:t>l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1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302"/>
                    <w:sz w:val="13"/>
                    <w:szCs w:val="13"/>
                  </w:rPr>
                  <w:t>·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68"/>
                    <w:w w:val="302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89"/>
                    <w:sz w:val="13"/>
                    <w:szCs w:val="13"/>
                  </w:rPr>
                  <w:t>L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2"/>
                    <w:sz w:val="13"/>
                    <w:szCs w:val="13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3"/>
                    <w:sz w:val="13"/>
                    <w:szCs w:val="13"/>
                  </w:rPr>
                  <w:t>g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7"/>
                    <w:sz w:val="13"/>
                    <w:szCs w:val="13"/>
                  </w:rPr>
                  <w:t>z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3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00"/>
                    <w:sz w:val="13"/>
                    <w:szCs w:val="13"/>
                  </w:rPr>
                  <w:t>F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C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6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3"/>
                    <w:szCs w:val="13"/>
                  </w:rPr>
                  <w:t>S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8"/>
                    <w:sz w:val="13"/>
                    <w:szCs w:val="13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3"/>
                    <w:szCs w:val="13"/>
                  </w:rPr>
                  <w:t>d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8"/>
                    <w:sz w:val="13"/>
                    <w:szCs w:val="13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3"/>
                    <w:szCs w:val="13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8"/>
                    <w:sz w:val="13"/>
                    <w:szCs w:val="13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8"/>
                    <w:sz w:val="13"/>
                    <w:szCs w:val="13"/>
                  </w:rPr>
                  <w:t>,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2"/>
                    <w:w w:val="118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89"/>
                    <w:sz w:val="13"/>
                    <w:szCs w:val="13"/>
                  </w:rPr>
                  <w:t>L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2"/>
                    <w:sz w:val="13"/>
                    <w:szCs w:val="13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3"/>
                    <w:sz w:val="13"/>
                    <w:szCs w:val="13"/>
                  </w:rPr>
                  <w:t>g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7"/>
                    <w:sz w:val="13"/>
                    <w:szCs w:val="13"/>
                  </w:rPr>
                  <w:t>z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3"/>
                    <w:szCs w:val="13"/>
                  </w:rPr>
                </w:r>
              </w:p>
              <w:p>
                <w:pPr>
                  <w:rPr>
                    <w:rFonts w:ascii="Times New Roman" w:cs="Times New Roman" w:eastAsia="Times New Roman" w:hAnsi="Times New Roman"/>
                    <w:sz w:val="13"/>
                    <w:szCs w:val="13"/>
                  </w:rPr>
                  <w:jc w:val="center"/>
                  <w:spacing w:before="54"/>
                  <w:ind w:left="1831" w:right="1865"/>
                </w:pP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302"/>
                    <w:sz w:val="13"/>
                    <w:szCs w:val="13"/>
                  </w:rPr>
                  <w:t>·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68"/>
                    <w:w w:val="302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302"/>
                    <w:sz w:val="13"/>
                    <w:szCs w:val="13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3"/>
                    <w:sz w:val="13"/>
                    <w:szCs w:val="13"/>
                  </w:rPr>
                  <w:t>g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3"/>
                    <w:sz w:val="13"/>
                    <w:szCs w:val="13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24"/>
                    <w:sz w:val="13"/>
                    <w:szCs w:val="13"/>
                  </w:rPr>
                  <w:t>d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28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3"/>
                    <w:szCs w:val="13"/>
                  </w:rPr>
                </w:r>
              </w:p>
              <w:p>
                <w:pPr>
                  <w:rPr>
                    <w:rFonts w:ascii="Times New Roman" w:cs="Times New Roman" w:eastAsia="Times New Roman" w:hAnsi="Times New Roman"/>
                    <w:sz w:val="13"/>
                    <w:szCs w:val="13"/>
                  </w:rPr>
                  <w:jc w:val="center"/>
                  <w:spacing w:before="66"/>
                  <w:ind w:left="1659" w:right="1702"/>
                </w:pP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96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12"/>
                    <w:sz w:val="13"/>
                    <w:szCs w:val="13"/>
                  </w:rPr>
                  <w:t>tt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21"/>
                    <w:sz w:val="13"/>
                    <w:szCs w:val="13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2"/>
                    <w:sz w:val="13"/>
                    <w:szCs w:val="13"/>
                  </w:rPr>
                  <w:t>d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9"/>
                    <w:sz w:val="13"/>
                    <w:szCs w:val="13"/>
                  </w:rPr>
                  <w:t>c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21"/>
                    <w:sz w:val="13"/>
                    <w:szCs w:val="13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77"/>
                    <w:sz w:val="13"/>
                    <w:szCs w:val="13"/>
                  </w:rPr>
                  <w:t>: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3"/>
                    <w:szCs w:val="13"/>
                  </w:rPr>
                  <w:t>3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6"/>
                    <w:sz w:val="13"/>
                    <w:szCs w:val="13"/>
                  </w:rPr>
                  <w:t>0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16"/>
                    <w:sz w:val="13"/>
                    <w:szCs w:val="13"/>
                  </w:rPr>
                  <w:t>0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3"/>
                    <w:szCs w:val="13"/>
                  </w:rPr>
                </w:r>
              </w:p>
            </w:txbxContent>
          </v:textbox>
          <w10:wrap type="none"/>
        </v:shape>
      </w:pict>
    </w:r>
    <w:r>
      <w:pict>
        <v:shape filled="f" stroked="f" style="position:absolute;margin-left:475.52pt;margin-top:86.554pt;width:93.9348pt;height:33.8337pt;mso-position-horizontal-relative:page;mso-position-vertical-relative:page;z-index:-1084" type="#_x0000_t202">
          <v:textbox inset="0,0,0,0">
            <w:txbxContent>
              <w:p>
                <w:pPr>
                  <w:rPr>
                    <w:rFonts w:ascii="Times New Roman" w:cs="Times New Roman" w:eastAsia="Times New Roman" w:hAnsi="Times New Roman"/>
                    <w:sz w:val="13"/>
                    <w:szCs w:val="13"/>
                  </w:rPr>
                  <w:jc w:val="left"/>
                  <w:spacing w:before="5"/>
                  <w:ind w:left="1040"/>
                </w:pP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3"/>
                    <w:szCs w:val="13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c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h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3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7"/>
                    <w:sz w:val="13"/>
                    <w:szCs w:val="13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5"/>
                    <w:sz w:val="13"/>
                    <w:szCs w:val="13"/>
                  </w:rPr>
                  <w:t>o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77"/>
                    <w:sz w:val="13"/>
                    <w:szCs w:val="13"/>
                  </w:rPr>
                  <w:t>: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1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1"/>
                    <w:sz w:val="13"/>
                    <w:szCs w:val="13"/>
                  </w:rPr>
                  <w:t>86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3"/>
                    <w:szCs w:val="13"/>
                  </w:rPr>
                </w:r>
              </w:p>
              <w:p>
                <w:pPr>
                  <w:rPr>
                    <w:sz w:val="10"/>
                    <w:szCs w:val="10"/>
                  </w:rPr>
                  <w:jc w:val="left"/>
                  <w:spacing w:before="3" w:line="100" w:lineRule="exact"/>
                </w:pPr>
                <w:r>
                  <w:rPr>
                    <w:sz w:val="10"/>
                    <w:szCs w:val="10"/>
                  </w:rPr>
                </w:r>
              </w:p>
              <w:p>
                <w:pPr>
                  <w:rPr>
                    <w:rFonts w:ascii="Times New Roman" w:cs="Times New Roman" w:eastAsia="Times New Roman" w:hAnsi="Times New Roman"/>
                    <w:sz w:val="13"/>
                    <w:szCs w:val="13"/>
                  </w:rPr>
                  <w:jc w:val="left"/>
                  <w:ind w:left="644"/>
                </w:pP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6"/>
                    <w:sz w:val="13"/>
                    <w:szCs w:val="13"/>
                  </w:rPr>
                  <w:t>D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u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84"/>
                    <w:sz w:val="13"/>
                    <w:szCs w:val="13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12"/>
                    <w:sz w:val="13"/>
                    <w:szCs w:val="13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92"/>
                    <w:sz w:val="13"/>
                    <w:szCs w:val="13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15"/>
                    <w:sz w:val="13"/>
                    <w:szCs w:val="13"/>
                  </w:rPr>
                  <w:t>o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77"/>
                    <w:sz w:val="13"/>
                    <w:szCs w:val="13"/>
                  </w:rPr>
                  <w:t>: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-8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1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4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h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2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51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1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1"/>
                    <w:w w:val="119"/>
                    <w:sz w:val="13"/>
                    <w:szCs w:val="13"/>
                  </w:rPr>
                  <w:t>m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0"/>
                    <w:sz w:val="13"/>
                    <w:szCs w:val="13"/>
                  </w:rPr>
                  <w:t>i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23"/>
                    <w:sz w:val="13"/>
                    <w:szCs w:val="13"/>
                  </w:rPr>
                  <w:t>n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3"/>
                    <w:szCs w:val="13"/>
                  </w:rPr>
                </w:r>
              </w:p>
              <w:p>
                <w:pPr>
                  <w:rPr>
                    <w:sz w:val="10"/>
                    <w:szCs w:val="10"/>
                  </w:rPr>
                  <w:jc w:val="left"/>
                  <w:spacing w:before="3" w:line="100" w:lineRule="exact"/>
                </w:pPr>
                <w:r>
                  <w:rPr>
                    <w:sz w:val="10"/>
                    <w:szCs w:val="10"/>
                  </w:rPr>
                </w:r>
              </w:p>
              <w:p>
                <w:pPr>
                  <w:rPr>
                    <w:rFonts w:ascii="Times New Roman" w:cs="Times New Roman" w:eastAsia="Times New Roman" w:hAnsi="Times New Roman"/>
                    <w:sz w:val="13"/>
                    <w:szCs w:val="13"/>
                  </w:rPr>
                  <w:jc w:val="left"/>
                  <w:ind w:left="20"/>
                </w:pP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3"/>
                    <w:szCs w:val="13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p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0"/>
                    <w:sz w:val="13"/>
                    <w:szCs w:val="13"/>
                  </w:rPr>
                  <w:t>o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r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00"/>
                    <w:sz w:val="13"/>
                    <w:szCs w:val="13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9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6"/>
                    <w:sz w:val="13"/>
                    <w:szCs w:val="13"/>
                  </w:rPr>
                  <w:t>D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1"/>
                    <w:w w:val="102"/>
                    <w:sz w:val="13"/>
                    <w:szCs w:val="13"/>
                  </w:rPr>
                  <w:t>a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12"/>
                    <w:sz w:val="13"/>
                    <w:szCs w:val="13"/>
                  </w:rPr>
                  <w:t>t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121"/>
                    <w:sz w:val="13"/>
                    <w:szCs w:val="13"/>
                  </w:rPr>
                  <w:t>e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0"/>
                    <w:w w:val="77"/>
                    <w:sz w:val="13"/>
                    <w:szCs w:val="13"/>
                  </w:rPr>
                  <w:t>:</w:t>
                </w:r>
                <w:r>
                  <w:rPr>
                    <w:rFonts w:ascii="Times New Roman" w:cs="Times New Roman" w:eastAsia="Times New Roman" w:hAnsi="Times New Roman"/>
                    <w:b/>
                    <w:color w:val="1F1F1F"/>
                    <w:spacing w:val="4"/>
                    <w:w w:val="100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27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12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/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4"/>
                    <w:sz w:val="13"/>
                    <w:szCs w:val="13"/>
                  </w:rPr>
                  <w:t>2025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-3"/>
                    <w:w w:val="114"/>
                    <w:sz w:val="13"/>
                    <w:szCs w:val="13"/>
                  </w:rPr>
                  <w:t> 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1"/>
                    <w:sz w:val="13"/>
                    <w:szCs w:val="13"/>
                  </w:rPr>
                  <w:t>06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01"/>
                    <w:sz w:val="13"/>
                    <w:szCs w:val="13"/>
                  </w:rPr>
                  <w:t>:</w:t>
                </w:r>
                <w:r>
                  <w:rPr>
                    <w:rFonts w:ascii="Times New Roman" w:cs="Times New Roman" w:eastAsia="Times New Roman" w:hAnsi="Times New Roman"/>
                    <w:color w:val="1F1F1F"/>
                    <w:spacing w:val="0"/>
                    <w:w w:val="111"/>
                    <w:sz w:val="13"/>
                    <w:szCs w:val="13"/>
                  </w:rPr>
                  <w:t>59</w:t>
                </w:r>
                <w:r>
                  <w:rPr>
                    <w:rFonts w:ascii="Times New Roman" w:cs="Times New Roman" w:eastAsia="Times New Roman" w:hAnsi="Times New Roman"/>
                    <w:color w:val="000000"/>
                    <w:spacing w:val="0"/>
                    <w:w w:val="100"/>
                    <w:sz w:val="13"/>
                    <w:szCs w:val="13"/>
                  </w:rPr>
                </w:r>
              </w:p>
            </w:txbxContent>
          </v:textbox>
          <w10:wrap type="none"/>
        </v:shape>
      </w:pict>
    </w:r>
    <w:r>
      <w:rPr>
        <w:sz w:val="20"/>
        <w:szCs w:val="20"/>
      </w:rPr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header1.xml" Type="http://schemas.openxmlformats.org/officeDocument/2006/relationships/header"/><Relationship Id="rId5" Target="footer1.xml" Type="http://schemas.openxmlformats.org/officeDocument/2006/relationships/footer"/><Relationship Id="rId6" Target="media\image3.png" Type="http://schemas.openxmlformats.org/officeDocument/2006/relationships/image"/><Relationship Id="rId7" Target="media\image4.jpg" Type="http://schemas.openxmlformats.org/officeDocument/2006/relationships/image"/><Relationship Id="rId8" Target="media\image5.png" Type="http://schemas.openxmlformats.org/officeDocument/2006/relationships/image"/><Relationship Id="rId9" Target="media\image6.jpg" Type="http://schemas.openxmlformats.org/officeDocument/2006/relationships/image"/><Relationship Id="rId10" Target="media\image7.png" Type="http://schemas.openxmlformats.org/officeDocument/2006/relationships/image"/></Relationships>

</file>

<file path=word/_rels/header1.xml.rels><?xml version="1.0" encoding="UTF-8" standalone="yes"?>
<Relationships xmlns="http://schemas.openxmlformats.org/package/2006/relationships"><Relationship Id="rId1" Target="media\image1.jpg" Type="http://schemas.openxmlformats.org/officeDocument/2006/relationships/image"/><Relationship Id="rId2" Target="media\image2.jp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